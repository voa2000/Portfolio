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9"/>
        <w:gridCol w:w="283"/>
        <w:gridCol w:w="1990"/>
      </w:tblGrid>
      <w:tr w:rsidR="00434748" w:rsidRPr="001233DD" w14:paraId="0ED2409B" w14:textId="77777777" w:rsidTr="001233DD">
        <w:trPr>
          <w:trHeight w:val="1229"/>
        </w:trPr>
        <w:tc>
          <w:tcPr>
            <w:tcW w:w="8359" w:type="dxa"/>
            <w:vMerge w:val="restart"/>
          </w:tcPr>
          <w:p w14:paraId="39EA0587" w14:textId="43A4E6E5" w:rsidR="00434748" w:rsidRPr="00D37C02" w:rsidRDefault="00434748" w:rsidP="008409E7">
            <w:pPr>
              <w:rPr>
                <w:rFonts w:ascii="Arial Hebrew" w:hAnsi="Arial Hebrew" w:cs="Arial Hebrew" w:hint="cs"/>
                <w:b/>
                <w:color w:val="4472C4" w:themeColor="accent1"/>
                <w:sz w:val="32"/>
                <w:szCs w:val="24"/>
              </w:rPr>
            </w:pPr>
            <w:r w:rsidRPr="00D37C02">
              <w:rPr>
                <w:rFonts w:ascii="Arial Hebrew" w:hAnsi="Arial Hebrew" w:cs="Arial Hebrew" w:hint="cs"/>
                <w:b/>
                <w:color w:val="4472C4" w:themeColor="accent1"/>
                <w:sz w:val="32"/>
                <w:szCs w:val="24"/>
              </w:rPr>
              <w:t>Vivienne Owusu-Ansah</w:t>
            </w:r>
          </w:p>
          <w:p w14:paraId="283AA759" w14:textId="030F6263" w:rsidR="00434748" w:rsidRPr="00D37C02" w:rsidRDefault="00434748" w:rsidP="008409E7">
            <w:pPr>
              <w:rPr>
                <w:rFonts w:ascii="Arial Hebrew" w:hAnsi="Arial Hebrew" w:cs="Arial Hebrew" w:hint="cs"/>
                <w:b/>
                <w:color w:val="000000" w:themeColor="text1"/>
                <w:sz w:val="28"/>
                <w:szCs w:val="24"/>
              </w:rPr>
            </w:pPr>
            <w:r w:rsidRPr="00D37C02">
              <w:rPr>
                <w:rFonts w:ascii="Arial Hebrew" w:hAnsi="Arial Hebrew" w:cs="Arial Hebrew" w:hint="cs"/>
                <w:b/>
                <w:color w:val="000000" w:themeColor="text1"/>
                <w:sz w:val="28"/>
                <w:szCs w:val="24"/>
              </w:rPr>
              <w:t>JAVASCRIPT/ REACT DEVELOPER</w:t>
            </w:r>
          </w:p>
          <w:p w14:paraId="5854E3E0" w14:textId="77777777" w:rsidR="00434748" w:rsidRPr="00D37C02" w:rsidRDefault="00434748" w:rsidP="00A61BE0">
            <w:pPr>
              <w:spacing w:after="0" w:line="240" w:lineRule="auto"/>
              <w:jc w:val="both"/>
              <w:rPr>
                <w:rFonts w:ascii="Arial Hebrew" w:hAnsi="Arial Hebrew" w:cs="Arial Hebrew" w:hint="cs"/>
                <w:color w:val="000000"/>
                <w:sz w:val="24"/>
                <w:szCs w:val="24"/>
              </w:rPr>
            </w:pPr>
            <w:r w:rsidRPr="00D37C02">
              <w:rPr>
                <w:rFonts w:ascii="Arial Hebrew" w:hAnsi="Arial Hebrew" w:cs="Arial Hebrew" w:hint="cs"/>
                <w:color w:val="000000"/>
                <w:sz w:val="24"/>
                <w:szCs w:val="24"/>
              </w:rPr>
              <w:t>Enthusiastic</w:t>
            </w:r>
            <w:r w:rsidRPr="00D37C02" w:rsidDel="000B6391">
              <w:rPr>
                <w:rFonts w:ascii="Arial Hebrew" w:hAnsi="Arial Hebrew" w:cs="Arial Hebrew" w:hint="cs"/>
                <w:color w:val="000000"/>
                <w:sz w:val="24"/>
                <w:szCs w:val="24"/>
              </w:rPr>
              <w:t xml:space="preserve"> </w:t>
            </w:r>
            <w:r w:rsidRPr="00D37C02">
              <w:rPr>
                <w:rFonts w:ascii="Arial Hebrew" w:hAnsi="Arial Hebrew" w:cs="Arial Hebrew" w:hint="cs"/>
                <w:color w:val="000000"/>
                <w:sz w:val="24"/>
                <w:szCs w:val="24"/>
              </w:rPr>
              <w:t xml:space="preserve">Software Developer and Digital Educator with a passion for the latest digital trends and open source technologies with over 20 years’ experience in Computer Science Education. </w:t>
            </w:r>
          </w:p>
          <w:p w14:paraId="4BB6F7F1" w14:textId="77777777" w:rsidR="00434748" w:rsidRPr="00D37C02" w:rsidRDefault="00434748" w:rsidP="00A61BE0">
            <w:pPr>
              <w:jc w:val="both"/>
              <w:rPr>
                <w:rFonts w:ascii="Arial Hebrew" w:hAnsi="Arial Hebrew" w:cs="Arial Hebrew" w:hint="cs"/>
                <w:color w:val="000000"/>
                <w:sz w:val="24"/>
                <w:szCs w:val="24"/>
              </w:rPr>
            </w:pPr>
            <w:r w:rsidRPr="00D37C02">
              <w:rPr>
                <w:rFonts w:ascii="Arial Hebrew" w:hAnsi="Arial Hebrew" w:cs="Arial Hebrew" w:hint="cs"/>
                <w:color w:val="000000"/>
                <w:sz w:val="24"/>
                <w:szCs w:val="24"/>
              </w:rPr>
              <w:t>I have good working knowledge of both front and back end technologies and operations pipelines required to plan, build and deliver software applications projects including the use of various APIs and Continuous Integration tools.</w:t>
            </w:r>
          </w:p>
          <w:p w14:paraId="4552C426" w14:textId="77777777" w:rsidR="00434748" w:rsidRPr="00D37C02" w:rsidRDefault="00434748" w:rsidP="00A61BE0">
            <w:pPr>
              <w:jc w:val="both"/>
              <w:rPr>
                <w:rFonts w:ascii="Arial Hebrew" w:hAnsi="Arial Hebrew" w:cs="Arial Hebrew" w:hint="cs"/>
                <w:color w:val="000000"/>
                <w:sz w:val="24"/>
                <w:szCs w:val="24"/>
              </w:rPr>
            </w:pPr>
            <w:r w:rsidRPr="00D37C02">
              <w:rPr>
                <w:rFonts w:ascii="Arial Hebrew" w:hAnsi="Arial Hebrew" w:cs="Arial Hebrew" w:hint="cs"/>
                <w:color w:val="000000"/>
                <w:sz w:val="24"/>
                <w:szCs w:val="24"/>
              </w:rPr>
              <w:t>With excellent problem-solving skills in various technologies especially Modern JavaScript (React), I have the ability to communicate effectively whilst discussing technical problems with colleagues and clients at various levels.</w:t>
            </w:r>
          </w:p>
          <w:p w14:paraId="133BB95A" w14:textId="77777777" w:rsidR="00434748" w:rsidRPr="00D37C02" w:rsidRDefault="00434748" w:rsidP="00A61BE0">
            <w:pPr>
              <w:jc w:val="both"/>
              <w:rPr>
                <w:rFonts w:ascii="Arial Hebrew" w:hAnsi="Arial Hebrew" w:cs="Arial Hebrew" w:hint="cs"/>
                <w:color w:val="000000"/>
                <w:sz w:val="24"/>
                <w:szCs w:val="24"/>
              </w:rPr>
            </w:pPr>
            <w:r w:rsidRPr="00D37C02">
              <w:rPr>
                <w:rFonts w:ascii="Arial Hebrew" w:hAnsi="Arial Hebrew" w:cs="Arial Hebrew" w:hint="cs"/>
                <w:color w:val="000000"/>
                <w:sz w:val="24"/>
                <w:szCs w:val="24"/>
              </w:rPr>
              <w:t>I am a good listener and fast learner open to learning newer technologies in order to develop the skills required in this fast-paced technology world.</w:t>
            </w:r>
          </w:p>
          <w:p w14:paraId="538B7E8B" w14:textId="77D4CDD9" w:rsidR="00434748" w:rsidRPr="00D37C02" w:rsidRDefault="00434748" w:rsidP="006A2677">
            <w:pPr>
              <w:jc w:val="center"/>
              <w:rPr>
                <w:rFonts w:ascii="Arial Hebrew" w:hAnsi="Arial Hebrew" w:cs="Arial Hebrew" w:hint="cs"/>
                <w:b/>
                <w:sz w:val="24"/>
                <w:szCs w:val="24"/>
              </w:rPr>
            </w:pPr>
          </w:p>
        </w:tc>
        <w:tc>
          <w:tcPr>
            <w:tcW w:w="283" w:type="dxa"/>
            <w:vMerge w:val="restart"/>
          </w:tcPr>
          <w:p w14:paraId="3C435313" w14:textId="4671E45A" w:rsidR="00434748" w:rsidRPr="001233DD" w:rsidRDefault="00434748" w:rsidP="00434748">
            <w:pPr>
              <w:spacing w:line="240" w:lineRule="auto"/>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F2CA6D" w14:textId="34A04724"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46F4B0" w14:textId="77777777" w:rsidR="00434748" w:rsidRPr="001233DD" w:rsidRDefault="00434748" w:rsidP="00A61BE0">
            <w:pPr>
              <w:spacing w:after="0" w:line="240" w:lineRule="auto"/>
              <w:jc w:val="center"/>
              <w:rPr>
                <w:rFonts w:ascii="Century" w:hAnsi="Century"/>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1233DD">
              <w:rPr>
                <w:rFonts w:ascii="Century" w:hAnsi="Century"/>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INCLUDEPICTURE "https://image.flaticon.com/icons/svg/174/174857.svg" \* MERGEFORMATINET </w:instrText>
            </w:r>
            <w:r w:rsidRPr="001233DD">
              <w:rPr>
                <w:rFonts w:ascii="Century" w:hAnsi="Century"/>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1233DD">
              <w:rPr>
                <w:rFonts w:ascii="Century" w:hAnsi="Century"/>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p w14:paraId="7125D8FA" w14:textId="77777777"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401F53E" w14:textId="77777777"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1EA7262" w14:textId="6A2A2044" w:rsidR="00434748" w:rsidRPr="001233DD" w:rsidRDefault="00434748" w:rsidP="00A61BE0">
            <w:pPr>
              <w:spacing w:line="240" w:lineRule="auto"/>
              <w:jc w:val="center"/>
              <w:rPr>
                <w:rFonts w:ascii="Century" w:hAnsi="Century"/>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c>
        <w:tc>
          <w:tcPr>
            <w:tcW w:w="1990" w:type="dxa"/>
          </w:tcPr>
          <w:p w14:paraId="01370965" w14:textId="5B4F73CB" w:rsidR="00434748" w:rsidRPr="001233DD" w:rsidRDefault="00434748"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82826C" w14:textId="6E670ED3" w:rsidR="00434748" w:rsidRPr="001233DD" w:rsidRDefault="00F258B3"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8" w:history="1">
              <w:r w:rsidRPr="00F258B3">
                <w:rPr>
                  <w:rFonts w:ascii="Century" w:hAnsi="Century"/>
                  <w:noProof/>
                </w:rPr>
                <w:pict w14:anchorId="076999F9">
                  <v:shape id="Graphic 5" o:spid="_x0000_i1025" type="#_x0000_t75" href="https://www.linkedin.com/in/vivienne-o-6bb8364a/" style="width:24.9pt;height:24.9pt;visibility:visible;mso-wrap-style:square" o:button="t">
                    <v:fill o:detectmouseclick="t"/>
                    <v:imagedata r:id="rId9" o:title=""/>
                  </v:shape>
                </w:pict>
              </w:r>
            </w:hyperlink>
            <w:r w:rsidR="00434748"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LinkedIn</w:t>
            </w:r>
          </w:p>
        </w:tc>
      </w:tr>
      <w:tr w:rsidR="00434748" w:rsidRPr="001233DD" w14:paraId="05190861" w14:textId="77777777" w:rsidTr="001233DD">
        <w:trPr>
          <w:trHeight w:val="567"/>
        </w:trPr>
        <w:tc>
          <w:tcPr>
            <w:tcW w:w="8359" w:type="dxa"/>
            <w:vMerge/>
          </w:tcPr>
          <w:p w14:paraId="2FC6433B" w14:textId="77777777" w:rsidR="00434748" w:rsidRPr="00D37C02" w:rsidRDefault="00434748" w:rsidP="008409E7">
            <w:pPr>
              <w:rPr>
                <w:rFonts w:ascii="Arial Hebrew" w:hAnsi="Arial Hebrew" w:cs="Arial Hebrew" w:hint="cs"/>
                <w:b/>
                <w:color w:val="4472C4" w:themeColor="accent1"/>
                <w:sz w:val="32"/>
                <w:szCs w:val="24"/>
              </w:rPr>
            </w:pPr>
          </w:p>
        </w:tc>
        <w:tc>
          <w:tcPr>
            <w:tcW w:w="283" w:type="dxa"/>
            <w:vMerge/>
          </w:tcPr>
          <w:p w14:paraId="27CAE195" w14:textId="3FE160AF"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990" w:type="dxa"/>
          </w:tcPr>
          <w:p w14:paraId="640DEBB9" w14:textId="0ABA99FF" w:rsidR="00434748" w:rsidRPr="001233DD" w:rsidRDefault="00434748"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D991CE6" wp14:editId="275FC914">
                  <wp:extent cx="361245" cy="36124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se.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68886" cy="368886"/>
                          </a:xfrm>
                          <a:prstGeom prst="rect">
                            <a:avLst/>
                          </a:prstGeom>
                        </pic:spPr>
                      </pic:pic>
                    </a:graphicData>
                  </a:graphic>
                </wp:inline>
              </w:drawing>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London EN1</w:t>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4SX</w:t>
            </w:r>
          </w:p>
        </w:tc>
      </w:tr>
      <w:tr w:rsidR="00434748" w:rsidRPr="001233DD" w14:paraId="537CB242" w14:textId="77777777" w:rsidTr="001233DD">
        <w:trPr>
          <w:trHeight w:val="516"/>
        </w:trPr>
        <w:tc>
          <w:tcPr>
            <w:tcW w:w="8359" w:type="dxa"/>
            <w:vMerge/>
          </w:tcPr>
          <w:p w14:paraId="2C63217E" w14:textId="77777777" w:rsidR="00434748" w:rsidRPr="00D37C02" w:rsidRDefault="00434748" w:rsidP="008409E7">
            <w:pPr>
              <w:rPr>
                <w:rFonts w:ascii="Arial Hebrew" w:hAnsi="Arial Hebrew" w:cs="Arial Hebrew" w:hint="cs"/>
                <w:b/>
                <w:color w:val="4472C4" w:themeColor="accent1"/>
                <w:sz w:val="32"/>
                <w:szCs w:val="24"/>
              </w:rPr>
            </w:pPr>
          </w:p>
        </w:tc>
        <w:tc>
          <w:tcPr>
            <w:tcW w:w="283" w:type="dxa"/>
            <w:vMerge/>
          </w:tcPr>
          <w:p w14:paraId="691E47CA" w14:textId="1EDD41F1"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990" w:type="dxa"/>
          </w:tcPr>
          <w:p w14:paraId="7208B7B6" w14:textId="25883D0E" w:rsidR="00434748" w:rsidRPr="001233DD" w:rsidRDefault="00434748"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03E0050" wp14:editId="1F875135">
                  <wp:extent cx="383822" cy="383822"/>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a:hlinkClick r:id="rId12"/>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2064" cy="392064"/>
                          </a:xfrm>
                          <a:prstGeom prst="rect">
                            <a:avLst/>
                          </a:prstGeom>
                        </pic:spPr>
                      </pic:pic>
                    </a:graphicData>
                  </a:graphic>
                </wp:inline>
              </w:drawing>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07960 866 447</w:t>
            </w:r>
          </w:p>
        </w:tc>
      </w:tr>
      <w:tr w:rsidR="00434748" w:rsidRPr="001233DD" w14:paraId="62DCED60" w14:textId="77777777" w:rsidTr="001233DD">
        <w:trPr>
          <w:trHeight w:val="693"/>
        </w:trPr>
        <w:tc>
          <w:tcPr>
            <w:tcW w:w="8359" w:type="dxa"/>
            <w:vMerge/>
          </w:tcPr>
          <w:p w14:paraId="71CF729A" w14:textId="77777777" w:rsidR="00434748" w:rsidRPr="00D37C02" w:rsidRDefault="00434748" w:rsidP="008409E7">
            <w:pPr>
              <w:rPr>
                <w:rFonts w:ascii="Arial Hebrew" w:hAnsi="Arial Hebrew" w:cs="Arial Hebrew" w:hint="cs"/>
                <w:b/>
                <w:color w:val="4472C4" w:themeColor="accent1"/>
                <w:sz w:val="32"/>
                <w:szCs w:val="24"/>
              </w:rPr>
            </w:pPr>
          </w:p>
        </w:tc>
        <w:tc>
          <w:tcPr>
            <w:tcW w:w="283" w:type="dxa"/>
            <w:vMerge/>
          </w:tcPr>
          <w:p w14:paraId="4B3BB4EE" w14:textId="5305A116"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990" w:type="dxa"/>
          </w:tcPr>
          <w:p w14:paraId="3E6C7BFA" w14:textId="729254EC" w:rsidR="00434748" w:rsidRPr="001233DD" w:rsidRDefault="00434748"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914D9BF" wp14:editId="158DB921">
                  <wp:extent cx="417689" cy="417689"/>
                  <wp:effectExtent l="0" t="0" r="1905" b="0"/>
                  <wp:docPr id="6" name="Graphic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a:hlinkClick r:id="rId15"/>
                          </pic:cNvPr>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5335" cy="425335"/>
                          </a:xfrm>
                          <a:prstGeom prst="rect">
                            <a:avLst/>
                          </a:prstGeom>
                        </pic:spPr>
                      </pic:pic>
                    </a:graphicData>
                  </a:graphic>
                </wp:inline>
              </w:drawing>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vivienneoansah</w:t>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@gmail.com</w:t>
            </w:r>
          </w:p>
        </w:tc>
      </w:tr>
      <w:tr w:rsidR="00434748" w:rsidRPr="001233DD" w14:paraId="6BC8D06C" w14:textId="77777777" w:rsidTr="001233DD">
        <w:trPr>
          <w:trHeight w:val="1226"/>
        </w:trPr>
        <w:tc>
          <w:tcPr>
            <w:tcW w:w="8359" w:type="dxa"/>
            <w:vMerge/>
          </w:tcPr>
          <w:p w14:paraId="508B679F" w14:textId="77777777" w:rsidR="00434748" w:rsidRPr="00D37C02" w:rsidRDefault="00434748" w:rsidP="008409E7">
            <w:pPr>
              <w:rPr>
                <w:rFonts w:ascii="Arial Hebrew" w:hAnsi="Arial Hebrew" w:cs="Arial Hebrew" w:hint="cs"/>
                <w:b/>
                <w:color w:val="4472C4" w:themeColor="accent1"/>
                <w:sz w:val="32"/>
                <w:szCs w:val="24"/>
              </w:rPr>
            </w:pPr>
          </w:p>
        </w:tc>
        <w:tc>
          <w:tcPr>
            <w:tcW w:w="283" w:type="dxa"/>
            <w:vMerge/>
          </w:tcPr>
          <w:p w14:paraId="17CAEFF7" w14:textId="05B60206" w:rsidR="00434748" w:rsidRPr="001233DD" w:rsidRDefault="00434748" w:rsidP="00A61BE0">
            <w:pPr>
              <w:spacing w:line="240" w:lineRule="auto"/>
              <w:jc w:val="center"/>
              <w:rPr>
                <w:rFonts w:ascii="Century" w:hAnsi="Century"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990" w:type="dxa"/>
          </w:tcPr>
          <w:p w14:paraId="0F13203F" w14:textId="769B055E" w:rsidR="00434748" w:rsidRPr="001233DD" w:rsidRDefault="00434748" w:rsidP="00434748">
            <w:pPr>
              <w:spacing w:line="240" w:lineRule="auto"/>
              <w:jc w:val="center"/>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3DD">
              <w:rPr>
                <w:rFonts w:ascii="Century" w:hAnsi="Century"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363205" wp14:editId="22F1A00A">
                  <wp:extent cx="428978" cy="428978"/>
                  <wp:effectExtent l="0" t="0" r="3175" b="3175"/>
                  <wp:docPr id="4" name="Graphic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a:hlinkClick r:id="rId18"/>
                          </pic:cNvPr>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2825" cy="432825"/>
                          </a:xfrm>
                          <a:prstGeom prst="rect">
                            <a:avLst/>
                          </a:prstGeom>
                        </pic:spPr>
                      </pic:pic>
                    </a:graphicData>
                  </a:graphic>
                </wp:inline>
              </w:drawing>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1233DD">
              <w:rPr>
                <w:rFonts w:ascii="Century" w:hAnsi="Century"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p>
        </w:tc>
      </w:tr>
      <w:tr w:rsidR="00434748" w:rsidRPr="001233DD" w14:paraId="24820C48" w14:textId="77777777" w:rsidTr="001233DD">
        <w:tc>
          <w:tcPr>
            <w:tcW w:w="10632" w:type="dxa"/>
            <w:gridSpan w:val="3"/>
          </w:tcPr>
          <w:p w14:paraId="40A30F0E" w14:textId="54628930" w:rsidR="00434748" w:rsidRPr="00D37C02" w:rsidRDefault="00DB737D" w:rsidP="008409E7">
            <w:pPr>
              <w:rPr>
                <w:rFonts w:ascii="Arial Hebrew" w:hAnsi="Arial Hebrew" w:cs="Arial Hebrew" w:hint="cs"/>
                <w:b/>
                <w:color w:val="4472C4" w:themeColor="accent1"/>
                <w:sz w:val="32"/>
                <w:szCs w:val="24"/>
              </w:rPr>
            </w:pPr>
            <w:r w:rsidRPr="00D37C02">
              <w:rPr>
                <w:rFonts w:ascii="Arial Hebrew" w:hAnsi="Arial Hebrew" w:cs="Arial Hebrew" w:hint="cs"/>
                <w:b/>
                <w:color w:val="4472C4" w:themeColor="accent1"/>
                <w:sz w:val="32"/>
                <w:szCs w:val="24"/>
              </w:rPr>
              <w:t>SKILLS</w:t>
            </w:r>
          </w:p>
          <w:p w14:paraId="1E8A72DA"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sz w:val="24"/>
                <w:szCs w:val="24"/>
              </w:rPr>
            </w:pPr>
            <w:r w:rsidRPr="00D37C02">
              <w:rPr>
                <w:rFonts w:ascii="Arial Hebrew" w:hAnsi="Arial Hebrew" w:cs="Arial Hebrew" w:hint="cs"/>
                <w:b/>
                <w:color w:val="000000"/>
                <w:sz w:val="24"/>
                <w:szCs w:val="24"/>
              </w:rPr>
              <w:t xml:space="preserve">Programming and Scripting – </w:t>
            </w:r>
            <w:r w:rsidRPr="00D37C02">
              <w:rPr>
                <w:rFonts w:ascii="Arial Hebrew" w:hAnsi="Arial Hebrew" w:cs="Arial Hebrew" w:hint="cs"/>
                <w:sz w:val="24"/>
                <w:szCs w:val="24"/>
              </w:rPr>
              <w:t>JavaScript, React, HTML5, CSS3, NodeJS, Express and Python</w:t>
            </w:r>
          </w:p>
          <w:p w14:paraId="4064DC74"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sz w:val="24"/>
                <w:szCs w:val="24"/>
              </w:rPr>
            </w:pPr>
            <w:r w:rsidRPr="00D37C02">
              <w:rPr>
                <w:rFonts w:ascii="Arial Hebrew" w:hAnsi="Arial Hebrew" w:cs="Arial Hebrew" w:hint="cs"/>
                <w:b/>
                <w:color w:val="000000"/>
                <w:sz w:val="24"/>
                <w:szCs w:val="24"/>
              </w:rPr>
              <w:t xml:space="preserve">Configuration Management and DevOps Tool – </w:t>
            </w:r>
            <w:r w:rsidRPr="00D37C02">
              <w:rPr>
                <w:rFonts w:ascii="Arial Hebrew" w:hAnsi="Arial Hebrew" w:cs="Arial Hebrew" w:hint="cs"/>
                <w:sz w:val="24"/>
                <w:szCs w:val="24"/>
              </w:rPr>
              <w:t>Travis-CI, Git and GitHub</w:t>
            </w:r>
          </w:p>
          <w:p w14:paraId="786A1E03"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sz w:val="24"/>
                <w:szCs w:val="24"/>
              </w:rPr>
            </w:pPr>
            <w:r w:rsidRPr="00D37C02">
              <w:rPr>
                <w:rFonts w:ascii="Arial Hebrew" w:hAnsi="Arial Hebrew" w:cs="Arial Hebrew" w:hint="cs"/>
                <w:b/>
                <w:sz w:val="24"/>
                <w:szCs w:val="24"/>
              </w:rPr>
              <w:t>AWS</w:t>
            </w:r>
            <w:r w:rsidRPr="00D37C02">
              <w:rPr>
                <w:rFonts w:ascii="Arial Hebrew" w:hAnsi="Arial Hebrew" w:cs="Arial Hebrew" w:hint="cs"/>
                <w:sz w:val="24"/>
                <w:szCs w:val="24"/>
              </w:rPr>
              <w:t xml:space="preserve"> - EC2, ECS, S3, KMS, Lambda, Route53, VPC, CloudFront, CloudWatch, IAM, SQS. </w:t>
            </w:r>
          </w:p>
          <w:p w14:paraId="1A0E4B0F"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sz w:val="24"/>
                <w:szCs w:val="24"/>
              </w:rPr>
            </w:pPr>
            <w:r w:rsidRPr="00D37C02">
              <w:rPr>
                <w:rFonts w:ascii="Arial Hebrew" w:hAnsi="Arial Hebrew" w:cs="Arial Hebrew" w:hint="cs"/>
                <w:b/>
                <w:color w:val="000000"/>
                <w:sz w:val="24"/>
                <w:szCs w:val="24"/>
              </w:rPr>
              <w:t>Database Server –</w:t>
            </w:r>
            <w:r w:rsidRPr="00D37C02">
              <w:rPr>
                <w:rFonts w:ascii="Arial Hebrew" w:hAnsi="Arial Hebrew" w:cs="Arial Hebrew" w:hint="cs"/>
                <w:sz w:val="24"/>
                <w:szCs w:val="24"/>
              </w:rPr>
              <w:t xml:space="preserve"> MongoDB, SQLite, MySQL &amp; MS SQL Server.</w:t>
            </w:r>
          </w:p>
          <w:p w14:paraId="31623C91"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sz w:val="24"/>
                <w:szCs w:val="24"/>
              </w:rPr>
            </w:pPr>
            <w:r w:rsidRPr="00D37C02">
              <w:rPr>
                <w:rFonts w:ascii="Arial Hebrew" w:hAnsi="Arial Hebrew" w:cs="Arial Hebrew" w:hint="cs"/>
                <w:b/>
                <w:sz w:val="24"/>
                <w:szCs w:val="24"/>
              </w:rPr>
              <w:t>Integrated Development Environment</w:t>
            </w:r>
            <w:r w:rsidRPr="00D37C02">
              <w:rPr>
                <w:rFonts w:ascii="Arial Hebrew" w:hAnsi="Arial Hebrew" w:cs="Arial Hebrew" w:hint="cs"/>
                <w:sz w:val="24"/>
                <w:szCs w:val="24"/>
              </w:rPr>
              <w:t xml:space="preserve"> – Atom, VS Code, MS Visual Studio &amp; PyCharm.</w:t>
            </w:r>
          </w:p>
          <w:p w14:paraId="20BA5068" w14:textId="77777777" w:rsidR="00DB737D" w:rsidRPr="00D37C02" w:rsidRDefault="00DB737D" w:rsidP="00DB737D">
            <w:pPr>
              <w:pStyle w:val="ListParagraph"/>
              <w:numPr>
                <w:ilvl w:val="0"/>
                <w:numId w:val="40"/>
              </w:numPr>
              <w:spacing w:after="0" w:line="240" w:lineRule="auto"/>
              <w:contextualSpacing/>
              <w:rPr>
                <w:rFonts w:ascii="Arial Hebrew" w:hAnsi="Arial Hebrew" w:cs="Arial Hebrew" w:hint="cs"/>
                <w:color w:val="000000"/>
                <w:sz w:val="24"/>
                <w:szCs w:val="24"/>
              </w:rPr>
            </w:pPr>
            <w:r w:rsidRPr="00D37C02">
              <w:rPr>
                <w:rFonts w:ascii="Arial Hebrew" w:hAnsi="Arial Hebrew" w:cs="Arial Hebrew" w:hint="cs"/>
                <w:b/>
                <w:sz w:val="24"/>
                <w:szCs w:val="24"/>
              </w:rPr>
              <w:t>Operating Systems</w:t>
            </w:r>
            <w:r w:rsidRPr="00D37C02">
              <w:rPr>
                <w:rFonts w:ascii="Arial Hebrew" w:hAnsi="Arial Hebrew" w:cs="Arial Hebrew" w:hint="cs"/>
                <w:sz w:val="24"/>
                <w:szCs w:val="24"/>
              </w:rPr>
              <w:t xml:space="preserve"> – Windows, Ub</w:t>
            </w:r>
            <w:bookmarkStart w:id="0" w:name="_GoBack"/>
            <w:bookmarkEnd w:id="0"/>
            <w:r w:rsidRPr="00D37C02">
              <w:rPr>
                <w:rFonts w:ascii="Arial Hebrew" w:hAnsi="Arial Hebrew" w:cs="Arial Hebrew" w:hint="cs"/>
                <w:sz w:val="24"/>
                <w:szCs w:val="24"/>
              </w:rPr>
              <w:t>untu (Linux) &amp; Mac OS.</w:t>
            </w:r>
          </w:p>
          <w:p w14:paraId="798A5371" w14:textId="10CD2E1F" w:rsidR="00434748" w:rsidRPr="00D37C02" w:rsidRDefault="00DB737D" w:rsidP="000378A0">
            <w:pPr>
              <w:pStyle w:val="ListParagraph"/>
              <w:numPr>
                <w:ilvl w:val="0"/>
                <w:numId w:val="40"/>
              </w:numPr>
              <w:spacing w:after="0" w:line="240" w:lineRule="auto"/>
              <w:contextualSpacing/>
              <w:rPr>
                <w:rFonts w:ascii="Arial Hebrew" w:hAnsi="Arial Hebrew" w:cs="Arial Hebrew" w:hint="cs"/>
                <w:color w:val="000000"/>
                <w:sz w:val="24"/>
                <w:szCs w:val="24"/>
              </w:rPr>
            </w:pPr>
            <w:r w:rsidRPr="00D37C02">
              <w:rPr>
                <w:rFonts w:ascii="Arial Hebrew" w:hAnsi="Arial Hebrew" w:cs="Arial Hebrew" w:hint="cs"/>
                <w:b/>
                <w:sz w:val="24"/>
                <w:szCs w:val="24"/>
              </w:rPr>
              <w:t xml:space="preserve">Testing and others </w:t>
            </w:r>
            <w:r w:rsidRPr="00D37C02">
              <w:rPr>
                <w:rFonts w:ascii="Arial Hebrew" w:hAnsi="Arial Hebrew" w:cs="Arial Hebrew" w:hint="cs"/>
                <w:color w:val="000000"/>
                <w:sz w:val="24"/>
                <w:szCs w:val="24"/>
              </w:rPr>
              <w:t xml:space="preserve">– Google Analytics, NPM, API, JSON, </w:t>
            </w:r>
            <w:r w:rsidR="001C5B96" w:rsidRPr="00D37C02">
              <w:rPr>
                <w:rFonts w:ascii="Arial Hebrew" w:hAnsi="Arial Hebrew" w:cs="Arial Hebrew" w:hint="cs"/>
                <w:color w:val="000000"/>
                <w:sz w:val="24"/>
                <w:szCs w:val="24"/>
              </w:rPr>
              <w:t xml:space="preserve">GraphQL and </w:t>
            </w:r>
            <w:r w:rsidRPr="00D37C02">
              <w:rPr>
                <w:rFonts w:ascii="Arial Hebrew" w:hAnsi="Arial Hebrew" w:cs="Arial Hebrew" w:hint="cs"/>
                <w:color w:val="000000"/>
                <w:sz w:val="24"/>
                <w:szCs w:val="24"/>
              </w:rPr>
              <w:t>Chrome Dev Tools.</w:t>
            </w:r>
            <w:r w:rsidRPr="00D37C02">
              <w:rPr>
                <w:rFonts w:ascii="Arial Hebrew" w:hAnsi="Arial Hebrew" w:cs="Arial Hebrew" w:hint="cs"/>
                <w:color w:val="000000"/>
                <w:sz w:val="24"/>
                <w:szCs w:val="24"/>
              </w:rPr>
              <w:br/>
            </w:r>
            <w:r w:rsidRPr="00D37C02">
              <w:rPr>
                <w:rFonts w:ascii="Arial Hebrew" w:hAnsi="Arial Hebrew" w:cs="Arial Hebrew" w:hint="cs"/>
                <w:sz w:val="24"/>
                <w:szCs w:val="24"/>
              </w:rPr>
              <w:t>.</w:t>
            </w:r>
          </w:p>
          <w:p w14:paraId="7044BC5E" w14:textId="4A855E95" w:rsidR="00434748" w:rsidRPr="00D37C02" w:rsidRDefault="00434748" w:rsidP="008409E7">
            <w:pPr>
              <w:rPr>
                <w:rFonts w:ascii="Arial Hebrew" w:hAnsi="Arial Hebrew" w:cs="Arial Hebrew" w:hint="cs"/>
                <w:b/>
                <w:color w:val="4472C4" w:themeColor="accent1"/>
                <w:sz w:val="32"/>
                <w:szCs w:val="24"/>
              </w:rPr>
            </w:pPr>
            <w:r w:rsidRPr="00D37C02">
              <w:rPr>
                <w:rFonts w:ascii="Arial Hebrew" w:hAnsi="Arial Hebrew" w:cs="Arial Hebrew" w:hint="cs"/>
                <w:b/>
                <w:color w:val="4472C4" w:themeColor="accent1"/>
                <w:sz w:val="32"/>
                <w:szCs w:val="24"/>
              </w:rPr>
              <w:t>EDUCATION</w:t>
            </w:r>
          </w:p>
          <w:p w14:paraId="209C7355" w14:textId="657262CA" w:rsidR="00434748" w:rsidRPr="00D37C02" w:rsidRDefault="00434748" w:rsidP="008409E7">
            <w:pPr>
              <w:rPr>
                <w:rFonts w:ascii="Arial Hebrew" w:hAnsi="Arial Hebrew" w:cs="Arial Hebrew" w:hint="cs"/>
                <w:b/>
                <w:sz w:val="24"/>
                <w:szCs w:val="24"/>
              </w:rPr>
            </w:pPr>
            <w:r w:rsidRPr="00D37C02">
              <w:rPr>
                <w:rFonts w:ascii="Arial Hebrew" w:hAnsi="Arial Hebrew" w:cs="Arial Hebrew" w:hint="cs"/>
                <w:b/>
                <w:color w:val="808080"/>
                <w:sz w:val="24"/>
                <w:szCs w:val="24"/>
              </w:rPr>
              <w:t xml:space="preserve">April – May 2019          </w:t>
            </w:r>
            <w:r w:rsidRPr="00D37C02">
              <w:rPr>
                <w:rFonts w:ascii="Arial Hebrew" w:hAnsi="Arial Hebrew" w:cs="Arial Hebrew" w:hint="cs"/>
                <w:b/>
                <w:sz w:val="24"/>
                <w:szCs w:val="24"/>
              </w:rPr>
              <w:t>Frontend Developer Bootcamp at Kodiri.com</w:t>
            </w:r>
          </w:p>
          <w:p w14:paraId="2D015374"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sz w:val="24"/>
                <w:szCs w:val="24"/>
              </w:rPr>
              <w:t>Course content included: Building Modern web applications using JavaScript ES6, React, HTML5, CSS5, Heroku, Git &amp; GitHub, MongoDB, NodeJS, Express, Travis-CI, Google Analytics, JSON.</w:t>
            </w:r>
          </w:p>
          <w:p w14:paraId="26EB5F3C" w14:textId="124E23EE" w:rsidR="00434748" w:rsidRPr="00D37C02" w:rsidRDefault="00434748" w:rsidP="008409E7">
            <w:pPr>
              <w:rPr>
                <w:rFonts w:ascii="Arial Hebrew" w:hAnsi="Arial Hebrew" w:cs="Arial Hebrew" w:hint="cs"/>
                <w:b/>
                <w:color w:val="808080"/>
                <w:sz w:val="24"/>
                <w:szCs w:val="24"/>
              </w:rPr>
            </w:pPr>
            <w:r w:rsidRPr="00D37C02">
              <w:rPr>
                <w:rFonts w:ascii="Arial Hebrew" w:hAnsi="Arial Hebrew" w:cs="Arial Hebrew" w:hint="cs"/>
                <w:b/>
                <w:color w:val="808080"/>
                <w:sz w:val="24"/>
                <w:szCs w:val="24"/>
              </w:rPr>
              <w:t xml:space="preserve">January 2019 </w:t>
            </w:r>
            <w:r w:rsidRPr="00D37C02">
              <w:rPr>
                <w:rFonts w:ascii="Arial Hebrew" w:hAnsi="Arial Hebrew" w:cs="Arial Hebrew" w:hint="cs"/>
                <w:b/>
                <w:color w:val="808080"/>
                <w:sz w:val="24"/>
                <w:szCs w:val="24"/>
              </w:rPr>
              <w:tab/>
            </w:r>
            <w:r w:rsidRPr="00D37C02">
              <w:rPr>
                <w:rFonts w:ascii="Arial Hebrew" w:hAnsi="Arial Hebrew" w:cs="Arial Hebrew" w:hint="cs"/>
                <w:b/>
                <w:sz w:val="24"/>
                <w:szCs w:val="24"/>
              </w:rPr>
              <w:t>Certified Scrum Master</w:t>
            </w:r>
          </w:p>
          <w:p w14:paraId="2EB14F53" w14:textId="77777777" w:rsidR="00434748" w:rsidRPr="00D37C02" w:rsidRDefault="00434748" w:rsidP="008409E7">
            <w:pPr>
              <w:rPr>
                <w:rFonts w:ascii="Arial Hebrew" w:hAnsi="Arial Hebrew" w:cs="Arial Hebrew" w:hint="cs"/>
                <w:b/>
                <w:color w:val="808080"/>
                <w:sz w:val="24"/>
                <w:szCs w:val="24"/>
              </w:rPr>
            </w:pPr>
            <w:r w:rsidRPr="00D37C02">
              <w:rPr>
                <w:rFonts w:ascii="Arial Hebrew" w:hAnsi="Arial Hebrew" w:cs="Arial Hebrew" w:hint="cs"/>
                <w:b/>
                <w:color w:val="808080"/>
                <w:sz w:val="24"/>
                <w:szCs w:val="24"/>
              </w:rPr>
              <w:t xml:space="preserve">November 2018 </w:t>
            </w:r>
            <w:r w:rsidRPr="00D37C02">
              <w:rPr>
                <w:rFonts w:ascii="Arial Hebrew" w:hAnsi="Arial Hebrew" w:cs="Arial Hebrew" w:hint="cs"/>
                <w:b/>
                <w:color w:val="808080"/>
                <w:sz w:val="24"/>
                <w:szCs w:val="24"/>
              </w:rPr>
              <w:tab/>
            </w:r>
            <w:r w:rsidRPr="00D37C02">
              <w:rPr>
                <w:rFonts w:ascii="Arial Hebrew" w:hAnsi="Arial Hebrew" w:cs="Arial Hebrew" w:hint="cs"/>
                <w:b/>
                <w:sz w:val="24"/>
                <w:szCs w:val="24"/>
              </w:rPr>
              <w:t>Certified AWS Cloud Practitioner</w:t>
            </w:r>
          </w:p>
          <w:p w14:paraId="633CE46A" w14:textId="77777777" w:rsidR="00434748" w:rsidRPr="00D37C02" w:rsidRDefault="00434748" w:rsidP="008409E7">
            <w:pPr>
              <w:rPr>
                <w:rFonts w:ascii="Arial Hebrew" w:hAnsi="Arial Hebrew" w:cs="Arial Hebrew" w:hint="cs"/>
                <w:b/>
                <w:color w:val="808080"/>
                <w:sz w:val="24"/>
                <w:szCs w:val="24"/>
              </w:rPr>
            </w:pPr>
            <w:r w:rsidRPr="00D37C02">
              <w:rPr>
                <w:rFonts w:ascii="Arial Hebrew" w:hAnsi="Arial Hebrew" w:cs="Arial Hebrew" w:hint="cs"/>
                <w:b/>
                <w:color w:val="808080"/>
                <w:sz w:val="24"/>
                <w:szCs w:val="24"/>
              </w:rPr>
              <w:t xml:space="preserve">October 2018 </w:t>
            </w:r>
            <w:r w:rsidRPr="00D37C02">
              <w:rPr>
                <w:rFonts w:ascii="Arial Hebrew" w:hAnsi="Arial Hebrew" w:cs="Arial Hebrew" w:hint="cs"/>
                <w:b/>
                <w:color w:val="808080"/>
                <w:sz w:val="24"/>
                <w:szCs w:val="24"/>
              </w:rPr>
              <w:tab/>
            </w:r>
            <w:r w:rsidRPr="00D37C02">
              <w:rPr>
                <w:rFonts w:ascii="Arial Hebrew" w:hAnsi="Arial Hebrew" w:cs="Arial Hebrew" w:hint="cs"/>
                <w:b/>
                <w:sz w:val="24"/>
                <w:szCs w:val="24"/>
              </w:rPr>
              <w:t xml:space="preserve">QA London </w:t>
            </w:r>
            <w:r w:rsidRPr="00D37C02">
              <w:rPr>
                <w:rFonts w:ascii="Arial Hebrew" w:hAnsi="Arial Hebrew" w:cs="Arial Hebrew" w:hint="cs"/>
                <w:sz w:val="24"/>
                <w:szCs w:val="24"/>
              </w:rPr>
              <w:t>Architecting on AWS Certification Course</w:t>
            </w:r>
          </w:p>
          <w:p w14:paraId="3213985E"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b/>
                <w:color w:val="808080"/>
                <w:sz w:val="24"/>
                <w:szCs w:val="24"/>
              </w:rPr>
              <w:t>2003 – 2004</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 xml:space="preserve">University of Greenwich.  </w:t>
            </w:r>
            <w:r w:rsidRPr="00D37C02">
              <w:rPr>
                <w:rFonts w:ascii="Arial Hebrew" w:hAnsi="Arial Hebrew" w:cs="Arial Hebrew" w:hint="cs"/>
                <w:sz w:val="24"/>
                <w:szCs w:val="24"/>
              </w:rPr>
              <w:t xml:space="preserve">(PGCE with QTS) </w:t>
            </w:r>
          </w:p>
          <w:p w14:paraId="34C90A2B"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b/>
                <w:color w:val="808080"/>
                <w:sz w:val="24"/>
                <w:szCs w:val="24"/>
              </w:rPr>
              <w:t>1997 – 2000</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Middlesex University</w:t>
            </w:r>
            <w:r w:rsidRPr="00D37C02">
              <w:rPr>
                <w:rFonts w:ascii="Arial Hebrew" w:hAnsi="Arial Hebrew" w:cs="Arial Hebrew" w:hint="cs"/>
                <w:sz w:val="24"/>
                <w:szCs w:val="24"/>
              </w:rPr>
              <w:t xml:space="preserve"> BSc (Hons) IT with Applied Computing.</w:t>
            </w:r>
          </w:p>
          <w:p w14:paraId="1F97DA0E" w14:textId="595043DD"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b/>
                <w:color w:val="808080"/>
                <w:sz w:val="24"/>
                <w:szCs w:val="24"/>
              </w:rPr>
              <w:t>1995 – 1997</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Hackney College</w:t>
            </w:r>
            <w:r w:rsidRPr="00D37C02">
              <w:rPr>
                <w:rFonts w:ascii="Arial Hebrew" w:hAnsi="Arial Hebrew" w:cs="Arial Hebrew" w:hint="cs"/>
                <w:sz w:val="24"/>
                <w:szCs w:val="24"/>
              </w:rPr>
              <w:t xml:space="preserve"> BTEC National Diploma in Computer Studies.</w:t>
            </w:r>
          </w:p>
          <w:p w14:paraId="77484CA6" w14:textId="0DBE22E1" w:rsidR="00434748" w:rsidRPr="00D37C02" w:rsidRDefault="00434748" w:rsidP="008409E7">
            <w:pPr>
              <w:rPr>
                <w:rFonts w:ascii="Arial Hebrew" w:hAnsi="Arial Hebrew" w:cs="Arial Hebrew" w:hint="cs"/>
                <w:b/>
                <w:color w:val="4472C4" w:themeColor="accent1"/>
                <w:sz w:val="32"/>
                <w:szCs w:val="24"/>
              </w:rPr>
            </w:pPr>
            <w:r w:rsidRPr="00D37C02">
              <w:rPr>
                <w:rFonts w:ascii="Arial Hebrew" w:hAnsi="Arial Hebrew" w:cs="Arial Hebrew" w:hint="cs"/>
                <w:b/>
                <w:color w:val="4472C4" w:themeColor="accent1"/>
                <w:sz w:val="32"/>
                <w:szCs w:val="24"/>
              </w:rPr>
              <w:lastRenderedPageBreak/>
              <w:t>TEACHING</w:t>
            </w:r>
            <w:r w:rsidRPr="00D37C02">
              <w:rPr>
                <w:rFonts w:ascii="Arial Hebrew" w:hAnsi="Arial Hebrew" w:cs="Arial Hebrew" w:hint="cs"/>
                <w:b/>
                <w:color w:val="4472C4" w:themeColor="accent1"/>
                <w:sz w:val="32"/>
                <w:szCs w:val="24"/>
              </w:rPr>
              <w:t xml:space="preserve"> EXPERENCE</w:t>
            </w:r>
          </w:p>
          <w:p w14:paraId="363AFAD7" w14:textId="1DEC784D"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sz w:val="24"/>
                <w:szCs w:val="24"/>
              </w:rPr>
              <w:t>Taught Computer Science, IT and Business Studies in various school in and around London</w:t>
            </w:r>
          </w:p>
          <w:p w14:paraId="0FB5EA64"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b/>
                <w:color w:val="808080"/>
                <w:sz w:val="24"/>
                <w:szCs w:val="24"/>
              </w:rPr>
              <w:t>2014 – 2019</w:t>
            </w:r>
            <w:r w:rsidRPr="00D37C02">
              <w:rPr>
                <w:rFonts w:ascii="Arial Hebrew" w:hAnsi="Arial Hebrew" w:cs="Arial Hebrew" w:hint="cs"/>
                <w:b/>
                <w:color w:val="808080"/>
                <w:sz w:val="24"/>
                <w:szCs w:val="24"/>
              </w:rPr>
              <w:tab/>
              <w:t xml:space="preserve"> </w:t>
            </w:r>
            <w:r w:rsidRPr="00D37C02">
              <w:rPr>
                <w:rFonts w:ascii="Arial Hebrew" w:hAnsi="Arial Hebrew" w:cs="Arial Hebrew" w:hint="cs"/>
                <w:b/>
                <w:color w:val="808080"/>
                <w:sz w:val="24"/>
                <w:szCs w:val="24"/>
              </w:rPr>
              <w:tab/>
            </w:r>
            <w:r w:rsidRPr="00D37C02">
              <w:rPr>
                <w:rFonts w:ascii="Arial Hebrew" w:hAnsi="Arial Hebrew" w:cs="Arial Hebrew" w:hint="cs"/>
                <w:b/>
                <w:sz w:val="24"/>
                <w:szCs w:val="24"/>
              </w:rPr>
              <w:t>Rooks Heath College, Harrow</w:t>
            </w:r>
            <w:r w:rsidRPr="00D37C02">
              <w:rPr>
                <w:rFonts w:ascii="Arial Hebrew" w:hAnsi="Arial Hebrew" w:cs="Arial Hebrew" w:hint="cs"/>
                <w:sz w:val="24"/>
                <w:szCs w:val="24"/>
              </w:rPr>
              <w:br/>
            </w:r>
            <w:r w:rsidRPr="00D37C02">
              <w:rPr>
                <w:rFonts w:ascii="Arial Hebrew" w:hAnsi="Arial Hebrew" w:cs="Arial Hebrew" w:hint="cs"/>
                <w:b/>
                <w:color w:val="808080"/>
                <w:sz w:val="24"/>
                <w:szCs w:val="24"/>
              </w:rPr>
              <w:t>2009 – 2013</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Bridge Academy, Shoreditch, London</w:t>
            </w:r>
            <w:r w:rsidRPr="00D37C02">
              <w:rPr>
                <w:rFonts w:ascii="Arial Hebrew" w:hAnsi="Arial Hebrew" w:cs="Arial Hebrew" w:hint="cs"/>
                <w:sz w:val="24"/>
                <w:szCs w:val="24"/>
              </w:rPr>
              <w:br/>
            </w:r>
            <w:r w:rsidRPr="00D37C02">
              <w:rPr>
                <w:rFonts w:ascii="Arial Hebrew" w:hAnsi="Arial Hebrew" w:cs="Arial Hebrew" w:hint="cs"/>
                <w:b/>
                <w:color w:val="808080"/>
                <w:sz w:val="24"/>
                <w:szCs w:val="24"/>
              </w:rPr>
              <w:t>2006 – 2009</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Britton’s School and Technology College, Dagenham</w:t>
            </w:r>
            <w:r w:rsidRPr="00D37C02">
              <w:rPr>
                <w:rFonts w:ascii="Arial Hebrew" w:hAnsi="Arial Hebrew" w:cs="Arial Hebrew" w:hint="cs"/>
                <w:sz w:val="24"/>
                <w:szCs w:val="24"/>
              </w:rPr>
              <w:br/>
            </w:r>
            <w:r w:rsidRPr="00D37C02">
              <w:rPr>
                <w:rFonts w:ascii="Arial Hebrew" w:hAnsi="Arial Hebrew" w:cs="Arial Hebrew" w:hint="cs"/>
                <w:b/>
                <w:color w:val="808080"/>
                <w:sz w:val="24"/>
                <w:szCs w:val="24"/>
              </w:rPr>
              <w:t>2004 – 2006</w:t>
            </w:r>
            <w:r w:rsidRPr="00D37C02">
              <w:rPr>
                <w:rFonts w:ascii="Arial Hebrew" w:hAnsi="Arial Hebrew" w:cs="Arial Hebrew" w:hint="cs"/>
                <w:color w:val="808080"/>
                <w:sz w:val="24"/>
                <w:szCs w:val="24"/>
              </w:rPr>
              <w:t xml:space="preserve"> </w:t>
            </w:r>
            <w:r w:rsidRPr="00D37C02">
              <w:rPr>
                <w:rFonts w:ascii="Arial Hebrew" w:hAnsi="Arial Hebrew" w:cs="Arial Hebrew" w:hint="cs"/>
                <w:color w:val="808080"/>
                <w:sz w:val="24"/>
                <w:szCs w:val="24"/>
              </w:rPr>
              <w:tab/>
            </w:r>
            <w:r w:rsidRPr="00D37C02">
              <w:rPr>
                <w:rFonts w:ascii="Arial Hebrew" w:hAnsi="Arial Hebrew" w:cs="Arial Hebrew" w:hint="cs"/>
                <w:color w:val="808080"/>
                <w:sz w:val="24"/>
                <w:szCs w:val="24"/>
              </w:rPr>
              <w:tab/>
            </w:r>
            <w:r w:rsidRPr="00D37C02">
              <w:rPr>
                <w:rFonts w:ascii="Arial Hebrew" w:hAnsi="Arial Hebrew" w:cs="Arial Hebrew" w:hint="cs"/>
                <w:b/>
                <w:sz w:val="24"/>
                <w:szCs w:val="24"/>
              </w:rPr>
              <w:t>Marriott’s School, Stevenage</w:t>
            </w:r>
          </w:p>
          <w:p w14:paraId="50EDC177"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sz w:val="24"/>
                <w:szCs w:val="24"/>
              </w:rPr>
              <w:t>Responsibilities:</w:t>
            </w:r>
          </w:p>
          <w:p w14:paraId="4C23C27A" w14:textId="77777777" w:rsidR="00434748" w:rsidRPr="00D37C02" w:rsidRDefault="00434748" w:rsidP="001233DD">
            <w:pPr>
              <w:numPr>
                <w:ilvl w:val="0"/>
                <w:numId w:val="41"/>
              </w:numPr>
              <w:spacing w:after="0" w:line="240" w:lineRule="auto"/>
              <w:ind w:left="319" w:hanging="319"/>
              <w:rPr>
                <w:rFonts w:ascii="Arial Hebrew" w:hAnsi="Arial Hebrew" w:cs="Arial Hebrew" w:hint="cs"/>
                <w:color w:val="000000"/>
                <w:sz w:val="24"/>
                <w:szCs w:val="24"/>
                <w:shd w:val="clear" w:color="auto" w:fill="FFFFFF"/>
              </w:rPr>
            </w:pPr>
            <w:r w:rsidRPr="00D37C02">
              <w:rPr>
                <w:rFonts w:ascii="Arial Hebrew" w:hAnsi="Arial Hebrew" w:cs="Arial Hebrew" w:hint="cs"/>
                <w:color w:val="000000"/>
                <w:sz w:val="24"/>
                <w:szCs w:val="24"/>
                <w:shd w:val="clear" w:color="auto" w:fill="FFFFFF"/>
              </w:rPr>
              <w:t xml:space="preserve">Delivering and assessing the BTEC Level 3, GCSE, A level IT, Business Studies and Computer Science qualifications to learners aged 11-19 across London and surrounding areas. </w:t>
            </w:r>
          </w:p>
          <w:p w14:paraId="12E8B0C5" w14:textId="77777777" w:rsidR="00434748" w:rsidRPr="00D37C02" w:rsidRDefault="00434748" w:rsidP="001233DD">
            <w:pPr>
              <w:numPr>
                <w:ilvl w:val="0"/>
                <w:numId w:val="41"/>
              </w:numPr>
              <w:shd w:val="clear" w:color="auto" w:fill="FFFFFF"/>
              <w:spacing w:after="75" w:line="270" w:lineRule="atLeast"/>
              <w:ind w:left="319" w:hanging="319"/>
              <w:rPr>
                <w:rFonts w:ascii="Arial Hebrew" w:hAnsi="Arial Hebrew" w:cs="Arial Hebrew" w:hint="cs"/>
                <w:color w:val="000000"/>
                <w:sz w:val="24"/>
                <w:szCs w:val="24"/>
                <w:shd w:val="clear" w:color="auto" w:fill="FFFFFF"/>
              </w:rPr>
            </w:pPr>
            <w:r w:rsidRPr="00D37C02">
              <w:rPr>
                <w:rFonts w:ascii="Arial Hebrew" w:hAnsi="Arial Hebrew" w:cs="Arial Hebrew" w:hint="cs"/>
                <w:color w:val="000000"/>
                <w:sz w:val="24"/>
                <w:szCs w:val="24"/>
                <w:shd w:val="clear" w:color="auto" w:fill="FFFFFF"/>
              </w:rPr>
              <w:t>Delivering OOP concepts and project management principles using the Agile (Scrum) methodology.</w:t>
            </w:r>
          </w:p>
          <w:p w14:paraId="03D21F01" w14:textId="1CD88F9E" w:rsidR="00434748" w:rsidRPr="00D37C02" w:rsidRDefault="00434748" w:rsidP="001233DD">
            <w:pPr>
              <w:numPr>
                <w:ilvl w:val="0"/>
                <w:numId w:val="41"/>
              </w:numPr>
              <w:suppressAutoHyphens/>
              <w:spacing w:after="0" w:line="240" w:lineRule="auto"/>
              <w:ind w:left="319" w:hanging="319"/>
              <w:rPr>
                <w:rFonts w:ascii="Arial Hebrew" w:hAnsi="Arial Hebrew" w:cs="Arial Hebrew" w:hint="cs"/>
                <w:color w:val="000000"/>
                <w:sz w:val="24"/>
                <w:szCs w:val="24"/>
                <w:shd w:val="clear" w:color="auto" w:fill="FFFFFF"/>
              </w:rPr>
            </w:pPr>
            <w:r w:rsidRPr="00D37C02">
              <w:rPr>
                <w:rFonts w:ascii="Arial Hebrew" w:hAnsi="Arial Hebrew" w:cs="Arial Hebrew" w:hint="cs"/>
                <w:color w:val="000000"/>
                <w:sz w:val="24"/>
                <w:szCs w:val="24"/>
                <w:shd w:val="clear" w:color="auto" w:fill="FFFFFF"/>
              </w:rPr>
              <w:t xml:space="preserve">Delivering software training in </w:t>
            </w:r>
            <w:r w:rsidR="001233DD" w:rsidRPr="00D37C02">
              <w:rPr>
                <w:rFonts w:ascii="Arial Hebrew" w:hAnsi="Arial Hebrew" w:cs="Arial Hebrew" w:hint="cs"/>
                <w:color w:val="000000"/>
                <w:sz w:val="24"/>
                <w:szCs w:val="24"/>
                <w:shd w:val="clear" w:color="auto" w:fill="FFFFFF"/>
              </w:rPr>
              <w:t>developing</w:t>
            </w:r>
            <w:r w:rsidRPr="00D37C02">
              <w:rPr>
                <w:rFonts w:ascii="Arial Hebrew" w:hAnsi="Arial Hebrew" w:cs="Arial Hebrew" w:hint="cs"/>
                <w:color w:val="000000"/>
                <w:sz w:val="24"/>
                <w:szCs w:val="24"/>
                <w:shd w:val="clear" w:color="auto" w:fill="FFFFFF"/>
              </w:rPr>
              <w:t xml:space="preserve"> applications using </w:t>
            </w:r>
            <w:r w:rsidR="001233DD" w:rsidRPr="00D37C02">
              <w:rPr>
                <w:rFonts w:ascii="Arial Hebrew" w:hAnsi="Arial Hebrew" w:cs="Arial Hebrew" w:hint="cs"/>
                <w:color w:val="000000"/>
                <w:sz w:val="24"/>
                <w:szCs w:val="24"/>
                <w:shd w:val="clear" w:color="auto" w:fill="FFFFFF"/>
              </w:rPr>
              <w:t xml:space="preserve">HTML, CSS, JavaScript, </w:t>
            </w:r>
            <w:r w:rsidRPr="00D37C02">
              <w:rPr>
                <w:rFonts w:ascii="Arial Hebrew" w:hAnsi="Arial Hebrew" w:cs="Arial Hebrew" w:hint="cs"/>
                <w:color w:val="000000"/>
                <w:sz w:val="24"/>
                <w:szCs w:val="24"/>
                <w:shd w:val="clear" w:color="auto" w:fill="FFFFFF"/>
              </w:rPr>
              <w:t>python3 using the Flask Web framework and React using NodeJS Framework with MongoDB.</w:t>
            </w:r>
          </w:p>
          <w:p w14:paraId="2EFC2E00" w14:textId="77777777" w:rsidR="00434748" w:rsidRPr="00D37C02" w:rsidRDefault="00434748" w:rsidP="001233DD">
            <w:pPr>
              <w:numPr>
                <w:ilvl w:val="0"/>
                <w:numId w:val="41"/>
              </w:numPr>
              <w:suppressAutoHyphens/>
              <w:spacing w:after="0" w:line="240" w:lineRule="auto"/>
              <w:ind w:left="319" w:hanging="319"/>
              <w:rPr>
                <w:rFonts w:ascii="Arial Hebrew" w:hAnsi="Arial Hebrew" w:cs="Arial Hebrew" w:hint="cs"/>
                <w:color w:val="000000"/>
                <w:sz w:val="24"/>
                <w:szCs w:val="24"/>
                <w:shd w:val="clear" w:color="auto" w:fill="FFFFFF"/>
              </w:rPr>
            </w:pPr>
            <w:r w:rsidRPr="00D37C02">
              <w:rPr>
                <w:rFonts w:ascii="Arial Hebrew" w:hAnsi="Arial Hebrew" w:cs="Arial Hebrew" w:hint="cs"/>
                <w:color w:val="000000"/>
                <w:sz w:val="24"/>
                <w:szCs w:val="24"/>
                <w:shd w:val="clear" w:color="auto" w:fill="FFFFFF"/>
              </w:rPr>
              <w:t>Planned and delivered various topics as part the GCSE and A level Computer Science curriculum including networking, hardware architecture, data representation, software project methodologies (waterfall and agile), cyber security, relational and NoSQL database (including normalization), data structures, cloud computing, containerisation, virtualisation, testing, programming and unit testing.</w:t>
            </w:r>
          </w:p>
          <w:p w14:paraId="1B7D782A" w14:textId="77777777" w:rsidR="00434748" w:rsidRPr="00D37C02" w:rsidRDefault="00434748" w:rsidP="001233DD">
            <w:pPr>
              <w:pStyle w:val="ListParagraph"/>
              <w:numPr>
                <w:ilvl w:val="0"/>
                <w:numId w:val="41"/>
              </w:numPr>
              <w:spacing w:after="0" w:line="240" w:lineRule="auto"/>
              <w:ind w:left="319" w:right="79" w:hanging="319"/>
              <w:contextualSpacing/>
              <w:jc w:val="both"/>
              <w:rPr>
                <w:rFonts w:ascii="Arial Hebrew" w:hAnsi="Arial Hebrew" w:cs="Arial Hebrew" w:hint="cs"/>
                <w:color w:val="000000"/>
                <w:sz w:val="24"/>
                <w:szCs w:val="24"/>
                <w:shd w:val="clear" w:color="auto" w:fill="FFFFFF"/>
              </w:rPr>
            </w:pPr>
            <w:r w:rsidRPr="00D37C02">
              <w:rPr>
                <w:rFonts w:ascii="Arial Hebrew" w:hAnsi="Arial Hebrew" w:cs="Arial Hebrew" w:hint="cs"/>
                <w:color w:val="000000"/>
                <w:sz w:val="24"/>
                <w:szCs w:val="24"/>
                <w:shd w:val="clear" w:color="auto" w:fill="FFFFFF"/>
              </w:rPr>
              <w:t xml:space="preserve">Delivering IT specific staff training and workshops in local schools in regards in teaching computer science, running coding, animation and robotics clubs. </w:t>
            </w:r>
          </w:p>
          <w:p w14:paraId="3777A5A5" w14:textId="77777777" w:rsidR="00434748" w:rsidRPr="00D37C02" w:rsidRDefault="00434748" w:rsidP="00A61BE0">
            <w:pPr>
              <w:rPr>
                <w:rFonts w:ascii="Arial Hebrew" w:hAnsi="Arial Hebrew" w:cs="Arial Hebrew" w:hint="cs"/>
                <w:color w:val="000000"/>
                <w:sz w:val="24"/>
                <w:szCs w:val="24"/>
              </w:rPr>
            </w:pPr>
          </w:p>
          <w:p w14:paraId="041A823D" w14:textId="77777777" w:rsidR="00434748" w:rsidRPr="00D37C02" w:rsidRDefault="00434748" w:rsidP="00742C58">
            <w:pPr>
              <w:rPr>
                <w:rFonts w:ascii="Arial Hebrew" w:hAnsi="Arial Hebrew" w:cs="Arial Hebrew" w:hint="cs"/>
                <w:b/>
                <w:color w:val="4472C4" w:themeColor="accent1"/>
                <w:sz w:val="32"/>
                <w:szCs w:val="24"/>
              </w:rPr>
            </w:pPr>
            <w:r w:rsidRPr="00D37C02">
              <w:rPr>
                <w:rFonts w:ascii="Arial Hebrew" w:hAnsi="Arial Hebrew" w:cs="Arial Hebrew" w:hint="cs"/>
                <w:b/>
                <w:color w:val="4472C4" w:themeColor="accent1"/>
                <w:sz w:val="32"/>
                <w:szCs w:val="24"/>
              </w:rPr>
              <w:t>INDUSTRIAL EXPERENCE</w:t>
            </w:r>
          </w:p>
          <w:p w14:paraId="080302BB" w14:textId="77777777" w:rsidR="00434748" w:rsidRPr="00D37C02" w:rsidRDefault="00434748" w:rsidP="008409E7">
            <w:pPr>
              <w:autoSpaceDE w:val="0"/>
              <w:autoSpaceDN w:val="0"/>
              <w:adjustRightInd w:val="0"/>
              <w:ind w:right="-1852"/>
              <w:jc w:val="both"/>
              <w:rPr>
                <w:rFonts w:ascii="Arial Hebrew" w:hAnsi="Arial Hebrew" w:cs="Arial Hebrew" w:hint="cs"/>
                <w:b/>
                <w:bCs/>
                <w:i/>
                <w:iCs/>
                <w:sz w:val="24"/>
                <w:szCs w:val="24"/>
                <w:lang w:val="en-US"/>
              </w:rPr>
            </w:pPr>
            <w:r w:rsidRPr="00D37C02">
              <w:rPr>
                <w:rFonts w:ascii="Arial Hebrew" w:hAnsi="Arial Hebrew" w:cs="Arial Hebrew" w:hint="cs"/>
                <w:b/>
                <w:bCs/>
                <w:i/>
                <w:iCs/>
                <w:sz w:val="24"/>
                <w:szCs w:val="24"/>
                <w:lang w:val="en-US"/>
              </w:rPr>
              <w:t>IT Manager</w:t>
            </w:r>
          </w:p>
          <w:p w14:paraId="768C659F" w14:textId="77777777" w:rsidR="00434748" w:rsidRPr="00D37C02" w:rsidRDefault="00434748" w:rsidP="008409E7">
            <w:pPr>
              <w:autoSpaceDE w:val="0"/>
              <w:autoSpaceDN w:val="0"/>
              <w:adjustRightInd w:val="0"/>
              <w:ind w:right="-1852"/>
              <w:jc w:val="both"/>
              <w:rPr>
                <w:rFonts w:ascii="Arial Hebrew" w:hAnsi="Arial Hebrew" w:cs="Arial Hebrew" w:hint="cs"/>
                <w:b/>
                <w:bCs/>
                <w:i/>
                <w:iCs/>
                <w:sz w:val="24"/>
                <w:szCs w:val="24"/>
                <w:lang w:val="en-US"/>
              </w:rPr>
            </w:pPr>
            <w:r w:rsidRPr="00D37C02">
              <w:rPr>
                <w:rFonts w:ascii="Arial Hebrew" w:hAnsi="Arial Hebrew" w:cs="Arial Hebrew" w:hint="cs"/>
                <w:b/>
                <w:color w:val="808080"/>
                <w:sz w:val="24"/>
                <w:szCs w:val="24"/>
              </w:rPr>
              <w:t xml:space="preserve">2001-2002 </w:t>
            </w:r>
            <w:r w:rsidRPr="00D37C02">
              <w:rPr>
                <w:rFonts w:ascii="Arial Hebrew" w:hAnsi="Arial Hebrew" w:cs="Arial Hebrew" w:hint="cs"/>
                <w:b/>
                <w:sz w:val="24"/>
                <w:szCs w:val="24"/>
              </w:rPr>
              <w:t>DRFOSTER LTD, Old Street, London</w:t>
            </w:r>
          </w:p>
          <w:p w14:paraId="03236C9E" w14:textId="77777777" w:rsidR="00434748" w:rsidRPr="00D37C02" w:rsidRDefault="00434748" w:rsidP="008409E7">
            <w:pPr>
              <w:rPr>
                <w:rFonts w:ascii="Arial Hebrew" w:hAnsi="Arial Hebrew" w:cs="Arial Hebrew" w:hint="cs"/>
                <w:sz w:val="24"/>
                <w:szCs w:val="24"/>
              </w:rPr>
            </w:pPr>
            <w:r w:rsidRPr="00D37C02">
              <w:rPr>
                <w:rFonts w:ascii="Arial Hebrew" w:hAnsi="Arial Hebrew" w:cs="Arial Hebrew" w:hint="cs"/>
                <w:sz w:val="24"/>
                <w:szCs w:val="24"/>
              </w:rPr>
              <w:t>Responsibilities:</w:t>
            </w:r>
          </w:p>
          <w:p w14:paraId="010A9396" w14:textId="77777777" w:rsidR="00434748" w:rsidRPr="00D37C02" w:rsidRDefault="00434748" w:rsidP="001233DD">
            <w:pPr>
              <w:pStyle w:val="ListParagraph"/>
              <w:numPr>
                <w:ilvl w:val="0"/>
                <w:numId w:val="42"/>
              </w:numPr>
              <w:spacing w:after="0" w:line="240" w:lineRule="auto"/>
              <w:ind w:left="460" w:hanging="425"/>
              <w:contextualSpacing/>
              <w:rPr>
                <w:rFonts w:ascii="Arial Hebrew" w:hAnsi="Arial Hebrew" w:cs="Arial Hebrew" w:hint="cs"/>
                <w:sz w:val="24"/>
                <w:szCs w:val="24"/>
              </w:rPr>
            </w:pPr>
            <w:r w:rsidRPr="00D37C02">
              <w:rPr>
                <w:rFonts w:ascii="Arial Hebrew" w:hAnsi="Arial Hebrew" w:cs="Arial Hebrew" w:hint="cs"/>
                <w:sz w:val="24"/>
                <w:szCs w:val="24"/>
              </w:rPr>
              <w:t>Provided support and training to employees of DrFoster.</w:t>
            </w:r>
          </w:p>
          <w:p w14:paraId="0DCC9F17" w14:textId="77777777" w:rsidR="00434748" w:rsidRPr="00D37C02" w:rsidRDefault="00434748" w:rsidP="001233DD">
            <w:pPr>
              <w:numPr>
                <w:ilvl w:val="0"/>
                <w:numId w:val="42"/>
              </w:numPr>
              <w:tabs>
                <w:tab w:val="left" w:pos="709"/>
              </w:tabs>
              <w:autoSpaceDE w:val="0"/>
              <w:autoSpaceDN w:val="0"/>
              <w:adjustRightInd w:val="0"/>
              <w:spacing w:after="0" w:line="240" w:lineRule="auto"/>
              <w:ind w:left="460" w:right="78" w:hanging="425"/>
              <w:rPr>
                <w:rFonts w:ascii="Arial Hebrew" w:hAnsi="Arial Hebrew" w:cs="Arial Hebrew" w:hint="cs"/>
                <w:sz w:val="24"/>
                <w:szCs w:val="24"/>
              </w:rPr>
            </w:pPr>
            <w:r w:rsidRPr="00D37C02">
              <w:rPr>
                <w:rFonts w:ascii="Arial Hebrew" w:hAnsi="Arial Hebrew" w:cs="Arial Hebrew" w:hint="cs"/>
                <w:sz w:val="24"/>
                <w:szCs w:val="24"/>
              </w:rPr>
              <w:t xml:space="preserve">Provided database-editing capabilities from within the browser for SQL server 7.0 using ASP.NET, HTML, CSS and JavaScript. Developed client/server applications using Microsoft SQL server and Visual Basic 6. </w:t>
            </w:r>
          </w:p>
          <w:p w14:paraId="7DFFE54D" w14:textId="77777777" w:rsidR="00434748" w:rsidRPr="00D37C02" w:rsidRDefault="00434748" w:rsidP="001233DD">
            <w:pPr>
              <w:numPr>
                <w:ilvl w:val="0"/>
                <w:numId w:val="42"/>
              </w:numPr>
              <w:tabs>
                <w:tab w:val="left" w:pos="709"/>
              </w:tabs>
              <w:autoSpaceDE w:val="0"/>
              <w:autoSpaceDN w:val="0"/>
              <w:adjustRightInd w:val="0"/>
              <w:spacing w:after="0" w:line="240" w:lineRule="auto"/>
              <w:ind w:left="460" w:right="-1852" w:hanging="425"/>
              <w:rPr>
                <w:rFonts w:ascii="Arial Hebrew" w:hAnsi="Arial Hebrew" w:cs="Arial Hebrew" w:hint="cs"/>
                <w:sz w:val="24"/>
                <w:szCs w:val="24"/>
              </w:rPr>
            </w:pPr>
            <w:r w:rsidRPr="00D37C02">
              <w:rPr>
                <w:rFonts w:ascii="Arial Hebrew" w:hAnsi="Arial Hebrew" w:cs="Arial Hebrew" w:hint="cs"/>
                <w:sz w:val="24"/>
                <w:szCs w:val="24"/>
              </w:rPr>
              <w:t>Produced documentation, installation guide and design specification for developers.</w:t>
            </w:r>
          </w:p>
          <w:p w14:paraId="5D0CB1A4" w14:textId="77777777" w:rsidR="00434748" w:rsidRPr="00D37C02" w:rsidRDefault="00434748" w:rsidP="008409E7">
            <w:pPr>
              <w:rPr>
                <w:rFonts w:ascii="Arial Hebrew" w:hAnsi="Arial Hebrew" w:cs="Arial Hebrew" w:hint="cs"/>
                <w:i/>
                <w:color w:val="000000"/>
                <w:sz w:val="24"/>
                <w:szCs w:val="24"/>
              </w:rPr>
            </w:pPr>
          </w:p>
          <w:p w14:paraId="67899766" w14:textId="77777777" w:rsidR="00434748" w:rsidRPr="00D37C02" w:rsidRDefault="00434748" w:rsidP="006A2677">
            <w:pPr>
              <w:jc w:val="center"/>
              <w:rPr>
                <w:rFonts w:ascii="Arial Hebrew" w:hAnsi="Arial Hebrew" w:cs="Arial Hebrew" w:hint="cs"/>
                <w:b/>
                <w:sz w:val="24"/>
                <w:szCs w:val="24"/>
              </w:rPr>
            </w:pPr>
          </w:p>
        </w:tc>
      </w:tr>
    </w:tbl>
    <w:p w14:paraId="793FAB33" w14:textId="77777777" w:rsidR="007400FF" w:rsidRDefault="007400FF" w:rsidP="00A61BE0">
      <w:pPr>
        <w:rPr>
          <w:rFonts w:ascii="Arial" w:hAnsi="Arial" w:cs="Arial"/>
          <w:b/>
          <w:sz w:val="24"/>
          <w:szCs w:val="24"/>
        </w:rPr>
      </w:pPr>
    </w:p>
    <w:sectPr w:rsidR="007400FF" w:rsidSect="005B2CB3">
      <w:pgSz w:w="12240" w:h="15840"/>
      <w:pgMar w:top="770" w:right="1040" w:bottom="280" w:left="1040" w:header="720" w:footer="720" w:gutter="0"/>
      <w:cols w:space="720" w:equalWidth="0">
        <w:col w:w="1016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AE399" w14:textId="77777777" w:rsidR="00F258B3" w:rsidRDefault="00F258B3" w:rsidP="00756AF4">
      <w:pPr>
        <w:spacing w:after="0" w:line="240" w:lineRule="auto"/>
      </w:pPr>
      <w:r>
        <w:separator/>
      </w:r>
    </w:p>
  </w:endnote>
  <w:endnote w:type="continuationSeparator" w:id="0">
    <w:p w14:paraId="7659D385" w14:textId="77777777" w:rsidR="00F258B3" w:rsidRDefault="00F258B3" w:rsidP="00756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MS PMincho">
    <w:panose1 w:val="02020600040205080304"/>
    <w:charset w:val="80"/>
    <w:family w:val="roma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toneSansITC TT">
    <w:altName w:val="Courier New"/>
    <w:panose1 w:val="020B0604020202020204"/>
    <w:charset w:val="00"/>
    <w:family w:val="auto"/>
    <w:pitch w:val="variable"/>
    <w:sig w:usb0="00000003" w:usb1="00000000" w:usb2="00000000" w:usb3="00000000" w:csb0="00000001" w:csb1="00000000"/>
  </w:font>
  <w:font w:name="Roboto-Regular">
    <w:altName w:val="Cambria"/>
    <w:panose1 w:val="020B0604020202020204"/>
    <w:charset w:val="00"/>
    <w:family w:val="swiss"/>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Arial Hebrew">
    <w:panose1 w:val="00000000000000000000"/>
    <w:charset w:val="B1"/>
    <w:family w:val="auto"/>
    <w:pitch w:val="variable"/>
    <w:sig w:usb0="80000843" w:usb1="40000002" w:usb2="00000000" w:usb3="00000000" w:csb0="0000002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03CA7" w14:textId="77777777" w:rsidR="00F258B3" w:rsidRDefault="00F258B3" w:rsidP="00756AF4">
      <w:pPr>
        <w:spacing w:after="0" w:line="240" w:lineRule="auto"/>
      </w:pPr>
      <w:r>
        <w:separator/>
      </w:r>
    </w:p>
  </w:footnote>
  <w:footnote w:type="continuationSeparator" w:id="0">
    <w:p w14:paraId="18F88BB1" w14:textId="77777777" w:rsidR="00F258B3" w:rsidRDefault="00F258B3" w:rsidP="00756A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55pt;height:11.55pt" o:bullet="t">
        <v:imagedata r:id="rId1" o:title="mso2DF"/>
      </v:shape>
    </w:pict>
  </w:numPicBullet>
  <w:numPicBullet w:numPicBulletId="1">
    <w:pict>
      <v:shape id="_x0000_i1068" type="#_x0000_t75" style="width:14.2pt;height:14.2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" o:bullet="t">
        <v:imagedata r:id="rId2" o:title="" cropbottom="-702f" cropright="-702f"/>
      </v:shape>
    </w:pict>
  </w:numPicBullet>
  <w:abstractNum w:abstractNumId="0" w15:restartNumberingAfterBreak="0">
    <w:nsid w:val="FFFFFF81"/>
    <w:multiLevelType w:val="singleLevel"/>
    <w:tmpl w:val="8382A7A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D7F67DCC"/>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00000001"/>
    <w:multiLevelType w:val="multilevel"/>
    <w:tmpl w:val="00000001"/>
    <w:name w:val="WW8Num1"/>
    <w:lvl w:ilvl="0">
      <w:start w:val="1"/>
      <w:numFmt w:val="bullet"/>
      <w:lvlText w:val=""/>
      <w:lvlJc w:val="left"/>
      <w:pPr>
        <w:tabs>
          <w:tab w:val="num" w:pos="-468"/>
        </w:tabs>
        <w:ind w:left="-468" w:hanging="360"/>
      </w:pPr>
      <w:rPr>
        <w:rFonts w:ascii="Calibri Light" w:hAnsi="Calibri Light" w:cs="Calibri Light"/>
      </w:rPr>
    </w:lvl>
    <w:lvl w:ilvl="1">
      <w:start w:val="1"/>
      <w:numFmt w:val="bullet"/>
      <w:lvlText w:val="◦"/>
      <w:lvlJc w:val="left"/>
      <w:pPr>
        <w:tabs>
          <w:tab w:val="num" w:pos="-108"/>
        </w:tabs>
        <w:ind w:left="-108" w:hanging="360"/>
      </w:pPr>
      <w:rPr>
        <w:rFonts w:ascii="MS PMincho" w:hAnsi="MS PMincho"/>
      </w:rPr>
    </w:lvl>
    <w:lvl w:ilvl="2">
      <w:start w:val="1"/>
      <w:numFmt w:val="bullet"/>
      <w:lvlText w:val="▪"/>
      <w:lvlJc w:val="left"/>
      <w:pPr>
        <w:tabs>
          <w:tab w:val="num" w:pos="252"/>
        </w:tabs>
        <w:ind w:left="252" w:hanging="360"/>
      </w:pPr>
      <w:rPr>
        <w:rFonts w:ascii="MS PMincho" w:hAnsi="MS PMincho"/>
      </w:rPr>
    </w:lvl>
    <w:lvl w:ilvl="3">
      <w:start w:val="1"/>
      <w:numFmt w:val="bullet"/>
      <w:lvlText w:val=""/>
      <w:lvlJc w:val="left"/>
      <w:pPr>
        <w:tabs>
          <w:tab w:val="num" w:pos="612"/>
        </w:tabs>
        <w:ind w:left="612" w:hanging="360"/>
      </w:pPr>
      <w:rPr>
        <w:rFonts w:ascii="Calibri Light" w:hAnsi="Calibri Light" w:cs="Calibri Light"/>
      </w:rPr>
    </w:lvl>
    <w:lvl w:ilvl="4">
      <w:start w:val="1"/>
      <w:numFmt w:val="bullet"/>
      <w:lvlText w:val="◦"/>
      <w:lvlJc w:val="left"/>
      <w:pPr>
        <w:tabs>
          <w:tab w:val="num" w:pos="972"/>
        </w:tabs>
        <w:ind w:left="972" w:hanging="360"/>
      </w:pPr>
      <w:rPr>
        <w:rFonts w:ascii="MS PMincho" w:hAnsi="MS PMincho"/>
      </w:rPr>
    </w:lvl>
    <w:lvl w:ilvl="5">
      <w:start w:val="1"/>
      <w:numFmt w:val="bullet"/>
      <w:lvlText w:val="▪"/>
      <w:lvlJc w:val="left"/>
      <w:pPr>
        <w:tabs>
          <w:tab w:val="num" w:pos="1332"/>
        </w:tabs>
        <w:ind w:left="1332" w:hanging="360"/>
      </w:pPr>
      <w:rPr>
        <w:rFonts w:ascii="MS PMincho" w:hAnsi="MS PMincho"/>
      </w:rPr>
    </w:lvl>
    <w:lvl w:ilvl="6">
      <w:start w:val="1"/>
      <w:numFmt w:val="bullet"/>
      <w:lvlText w:val=""/>
      <w:lvlJc w:val="left"/>
      <w:pPr>
        <w:tabs>
          <w:tab w:val="num" w:pos="1692"/>
        </w:tabs>
        <w:ind w:left="1692" w:hanging="360"/>
      </w:pPr>
      <w:rPr>
        <w:rFonts w:ascii="Calibri Light" w:hAnsi="Calibri Light" w:cs="Calibri Light"/>
      </w:rPr>
    </w:lvl>
    <w:lvl w:ilvl="7">
      <w:start w:val="1"/>
      <w:numFmt w:val="bullet"/>
      <w:lvlText w:val="◦"/>
      <w:lvlJc w:val="left"/>
      <w:pPr>
        <w:tabs>
          <w:tab w:val="num" w:pos="2052"/>
        </w:tabs>
        <w:ind w:left="2052" w:hanging="360"/>
      </w:pPr>
      <w:rPr>
        <w:rFonts w:ascii="MS PMincho" w:hAnsi="MS PMincho"/>
      </w:rPr>
    </w:lvl>
    <w:lvl w:ilvl="8">
      <w:start w:val="1"/>
      <w:numFmt w:val="bullet"/>
      <w:lvlText w:val="▪"/>
      <w:lvlJc w:val="left"/>
      <w:pPr>
        <w:tabs>
          <w:tab w:val="num" w:pos="2412"/>
        </w:tabs>
        <w:ind w:left="2412" w:hanging="360"/>
      </w:pPr>
      <w:rPr>
        <w:rFonts w:ascii="MS PMincho" w:hAnsi="MS PMincho"/>
      </w:rPr>
    </w:lvl>
  </w:abstractNum>
  <w:abstractNum w:abstractNumId="3"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Calibri Light" w:hAnsi="Calibri Light" w:cs="Calibri Light"/>
      </w:rPr>
    </w:lvl>
  </w:abstractNum>
  <w:abstractNum w:abstractNumId="4"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Calibri Light" w:hAnsi="Calibri Light" w:cs="MS PMincho"/>
      </w:rPr>
    </w:lvl>
    <w:lvl w:ilvl="1">
      <w:start w:val="1"/>
      <w:numFmt w:val="bullet"/>
      <w:lvlText w:val=""/>
      <w:lvlJc w:val="left"/>
      <w:pPr>
        <w:tabs>
          <w:tab w:val="num" w:pos="1080"/>
        </w:tabs>
        <w:ind w:left="1080" w:hanging="360"/>
      </w:pPr>
      <w:rPr>
        <w:rFonts w:ascii="Calibri Light" w:hAnsi="Calibri Light" w:cs="MS PMincho"/>
      </w:rPr>
    </w:lvl>
    <w:lvl w:ilvl="2">
      <w:start w:val="1"/>
      <w:numFmt w:val="bullet"/>
      <w:lvlText w:val=""/>
      <w:lvlJc w:val="left"/>
      <w:pPr>
        <w:tabs>
          <w:tab w:val="num" w:pos="1440"/>
        </w:tabs>
        <w:ind w:left="1440" w:hanging="360"/>
      </w:pPr>
      <w:rPr>
        <w:rFonts w:ascii="Calibri Light" w:hAnsi="Calibri Light" w:cs="MS PMincho"/>
      </w:rPr>
    </w:lvl>
    <w:lvl w:ilvl="3">
      <w:start w:val="1"/>
      <w:numFmt w:val="bullet"/>
      <w:lvlText w:val=""/>
      <w:lvlJc w:val="left"/>
      <w:pPr>
        <w:tabs>
          <w:tab w:val="num" w:pos="1800"/>
        </w:tabs>
        <w:ind w:left="1800" w:hanging="360"/>
      </w:pPr>
      <w:rPr>
        <w:rFonts w:ascii="Calibri Light" w:hAnsi="Calibri Light" w:cs="MS PMincho"/>
      </w:rPr>
    </w:lvl>
    <w:lvl w:ilvl="4">
      <w:start w:val="1"/>
      <w:numFmt w:val="bullet"/>
      <w:lvlText w:val=""/>
      <w:lvlJc w:val="left"/>
      <w:pPr>
        <w:tabs>
          <w:tab w:val="num" w:pos="2160"/>
        </w:tabs>
        <w:ind w:left="2160" w:hanging="360"/>
      </w:pPr>
      <w:rPr>
        <w:rFonts w:ascii="Calibri Light" w:hAnsi="Calibri Light" w:cs="MS PMincho"/>
      </w:rPr>
    </w:lvl>
    <w:lvl w:ilvl="5">
      <w:start w:val="1"/>
      <w:numFmt w:val="bullet"/>
      <w:lvlText w:val=""/>
      <w:lvlJc w:val="left"/>
      <w:pPr>
        <w:tabs>
          <w:tab w:val="num" w:pos="2520"/>
        </w:tabs>
        <w:ind w:left="2520" w:hanging="360"/>
      </w:pPr>
      <w:rPr>
        <w:rFonts w:ascii="Calibri Light" w:hAnsi="Calibri Light" w:cs="MS PMincho"/>
      </w:rPr>
    </w:lvl>
    <w:lvl w:ilvl="6">
      <w:start w:val="1"/>
      <w:numFmt w:val="bullet"/>
      <w:lvlText w:val=""/>
      <w:lvlJc w:val="left"/>
      <w:pPr>
        <w:tabs>
          <w:tab w:val="num" w:pos="2880"/>
        </w:tabs>
        <w:ind w:left="2880" w:hanging="360"/>
      </w:pPr>
      <w:rPr>
        <w:rFonts w:ascii="Calibri Light" w:hAnsi="Calibri Light" w:cs="MS PMincho"/>
      </w:rPr>
    </w:lvl>
    <w:lvl w:ilvl="7">
      <w:start w:val="1"/>
      <w:numFmt w:val="bullet"/>
      <w:lvlText w:val=""/>
      <w:lvlJc w:val="left"/>
      <w:pPr>
        <w:tabs>
          <w:tab w:val="num" w:pos="3240"/>
        </w:tabs>
        <w:ind w:left="3240" w:hanging="360"/>
      </w:pPr>
      <w:rPr>
        <w:rFonts w:ascii="Calibri Light" w:hAnsi="Calibri Light" w:cs="MS PMincho"/>
      </w:rPr>
    </w:lvl>
    <w:lvl w:ilvl="8">
      <w:start w:val="1"/>
      <w:numFmt w:val="bullet"/>
      <w:lvlText w:val=""/>
      <w:lvlJc w:val="left"/>
      <w:pPr>
        <w:tabs>
          <w:tab w:val="num" w:pos="3600"/>
        </w:tabs>
        <w:ind w:left="3600" w:hanging="360"/>
      </w:pPr>
      <w:rPr>
        <w:rFonts w:ascii="Calibri Light" w:hAnsi="Calibri Light" w:cs="MS PMincho"/>
      </w:rPr>
    </w:lvl>
  </w:abstractNum>
  <w:abstractNum w:abstractNumId="5" w15:restartNumberingAfterBreak="0">
    <w:nsid w:val="00000004"/>
    <w:multiLevelType w:val="multilevel"/>
    <w:tmpl w:val="BD52A916"/>
    <w:name w:val="WW8Num4"/>
    <w:lvl w:ilvl="0">
      <w:start w:val="1"/>
      <w:numFmt w:val="bullet"/>
      <w:lvlText w:val=""/>
      <w:lvlJc w:val="left"/>
      <w:pPr>
        <w:tabs>
          <w:tab w:val="num" w:pos="720"/>
        </w:tabs>
        <w:ind w:left="720" w:hanging="360"/>
      </w:pPr>
      <w:rPr>
        <w:rFonts w:ascii="Calibri Light" w:hAnsi="Calibri Light" w:hint="default"/>
      </w:rPr>
    </w:lvl>
    <w:lvl w:ilvl="1">
      <w:start w:val="1"/>
      <w:numFmt w:val="bullet"/>
      <w:lvlText w:val="◦"/>
      <w:lvlJc w:val="left"/>
      <w:pPr>
        <w:tabs>
          <w:tab w:val="num" w:pos="1080"/>
        </w:tabs>
        <w:ind w:left="1080" w:hanging="360"/>
      </w:pPr>
      <w:rPr>
        <w:rFonts w:ascii="MS PMincho" w:hAnsi="MS PMincho" w:cs="MS PMincho"/>
      </w:rPr>
    </w:lvl>
    <w:lvl w:ilvl="2">
      <w:start w:val="1"/>
      <w:numFmt w:val="bullet"/>
      <w:lvlText w:val="▪"/>
      <w:lvlJc w:val="left"/>
      <w:pPr>
        <w:tabs>
          <w:tab w:val="num" w:pos="1440"/>
        </w:tabs>
        <w:ind w:left="1440" w:hanging="360"/>
      </w:pPr>
      <w:rPr>
        <w:rFonts w:ascii="MS PMincho" w:hAnsi="MS PMincho" w:cs="MS PMincho"/>
      </w:rPr>
    </w:lvl>
    <w:lvl w:ilvl="3">
      <w:start w:val="1"/>
      <w:numFmt w:val="bullet"/>
      <w:lvlText w:val=""/>
      <w:lvlJc w:val="left"/>
      <w:pPr>
        <w:tabs>
          <w:tab w:val="num" w:pos="1800"/>
        </w:tabs>
        <w:ind w:left="1800" w:hanging="360"/>
      </w:pPr>
      <w:rPr>
        <w:rFonts w:ascii="Calibri Light" w:hAnsi="Calibri Light" w:cs="MS PMincho"/>
      </w:rPr>
    </w:lvl>
    <w:lvl w:ilvl="4">
      <w:start w:val="1"/>
      <w:numFmt w:val="bullet"/>
      <w:lvlText w:val="◦"/>
      <w:lvlJc w:val="left"/>
      <w:pPr>
        <w:tabs>
          <w:tab w:val="num" w:pos="2160"/>
        </w:tabs>
        <w:ind w:left="2160" w:hanging="360"/>
      </w:pPr>
      <w:rPr>
        <w:rFonts w:ascii="MS PMincho" w:hAnsi="MS PMincho" w:cs="MS PMincho"/>
      </w:rPr>
    </w:lvl>
    <w:lvl w:ilvl="5">
      <w:start w:val="1"/>
      <w:numFmt w:val="bullet"/>
      <w:lvlText w:val="▪"/>
      <w:lvlJc w:val="left"/>
      <w:pPr>
        <w:tabs>
          <w:tab w:val="num" w:pos="2520"/>
        </w:tabs>
        <w:ind w:left="2520" w:hanging="360"/>
      </w:pPr>
      <w:rPr>
        <w:rFonts w:ascii="MS PMincho" w:hAnsi="MS PMincho" w:cs="MS PMincho"/>
      </w:rPr>
    </w:lvl>
    <w:lvl w:ilvl="6">
      <w:start w:val="1"/>
      <w:numFmt w:val="bullet"/>
      <w:lvlText w:val=""/>
      <w:lvlJc w:val="left"/>
      <w:pPr>
        <w:tabs>
          <w:tab w:val="num" w:pos="2880"/>
        </w:tabs>
        <w:ind w:left="2880" w:hanging="360"/>
      </w:pPr>
      <w:rPr>
        <w:rFonts w:ascii="Calibri Light" w:hAnsi="Calibri Light" w:cs="MS PMincho"/>
      </w:rPr>
    </w:lvl>
    <w:lvl w:ilvl="7">
      <w:start w:val="1"/>
      <w:numFmt w:val="bullet"/>
      <w:lvlText w:val="◦"/>
      <w:lvlJc w:val="left"/>
      <w:pPr>
        <w:tabs>
          <w:tab w:val="num" w:pos="3240"/>
        </w:tabs>
        <w:ind w:left="3240" w:hanging="360"/>
      </w:pPr>
      <w:rPr>
        <w:rFonts w:ascii="MS PMincho" w:hAnsi="MS PMincho" w:cs="MS PMincho"/>
      </w:rPr>
    </w:lvl>
    <w:lvl w:ilvl="8">
      <w:start w:val="1"/>
      <w:numFmt w:val="bullet"/>
      <w:lvlText w:val="▪"/>
      <w:lvlJc w:val="left"/>
      <w:pPr>
        <w:tabs>
          <w:tab w:val="num" w:pos="3600"/>
        </w:tabs>
        <w:ind w:left="3600" w:hanging="360"/>
      </w:pPr>
      <w:rPr>
        <w:rFonts w:ascii="MS PMincho" w:hAnsi="MS PMincho" w:cs="MS PMincho"/>
      </w:rPr>
    </w:lvl>
  </w:abstractNum>
  <w:abstractNum w:abstractNumId="6"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Calibri Light" w:hAnsi="Calibri Light" w:cs="MS PMincho"/>
      </w:rPr>
    </w:lvl>
    <w:lvl w:ilvl="1">
      <w:start w:val="1"/>
      <w:numFmt w:val="bullet"/>
      <w:lvlText w:val="◦"/>
      <w:lvlJc w:val="left"/>
      <w:pPr>
        <w:tabs>
          <w:tab w:val="num" w:pos="1080"/>
        </w:tabs>
        <w:ind w:left="1080" w:hanging="360"/>
      </w:pPr>
      <w:rPr>
        <w:rFonts w:ascii="MS PMincho" w:hAnsi="MS PMincho" w:cs="MS PMincho"/>
      </w:rPr>
    </w:lvl>
    <w:lvl w:ilvl="2">
      <w:start w:val="1"/>
      <w:numFmt w:val="bullet"/>
      <w:lvlText w:val="▪"/>
      <w:lvlJc w:val="left"/>
      <w:pPr>
        <w:tabs>
          <w:tab w:val="num" w:pos="1440"/>
        </w:tabs>
        <w:ind w:left="1440" w:hanging="360"/>
      </w:pPr>
      <w:rPr>
        <w:rFonts w:ascii="MS PMincho" w:hAnsi="MS PMincho" w:cs="MS PMincho"/>
      </w:rPr>
    </w:lvl>
    <w:lvl w:ilvl="3">
      <w:start w:val="1"/>
      <w:numFmt w:val="bullet"/>
      <w:lvlText w:val=""/>
      <w:lvlJc w:val="left"/>
      <w:pPr>
        <w:tabs>
          <w:tab w:val="num" w:pos="1800"/>
        </w:tabs>
        <w:ind w:left="1800" w:hanging="360"/>
      </w:pPr>
      <w:rPr>
        <w:rFonts w:ascii="Calibri Light" w:hAnsi="Calibri Light" w:cs="MS PMincho"/>
      </w:rPr>
    </w:lvl>
    <w:lvl w:ilvl="4">
      <w:start w:val="1"/>
      <w:numFmt w:val="bullet"/>
      <w:lvlText w:val="◦"/>
      <w:lvlJc w:val="left"/>
      <w:pPr>
        <w:tabs>
          <w:tab w:val="num" w:pos="2160"/>
        </w:tabs>
        <w:ind w:left="2160" w:hanging="360"/>
      </w:pPr>
      <w:rPr>
        <w:rFonts w:ascii="MS PMincho" w:hAnsi="MS PMincho" w:cs="MS PMincho"/>
      </w:rPr>
    </w:lvl>
    <w:lvl w:ilvl="5">
      <w:start w:val="1"/>
      <w:numFmt w:val="bullet"/>
      <w:lvlText w:val="▪"/>
      <w:lvlJc w:val="left"/>
      <w:pPr>
        <w:tabs>
          <w:tab w:val="num" w:pos="2520"/>
        </w:tabs>
        <w:ind w:left="2520" w:hanging="360"/>
      </w:pPr>
      <w:rPr>
        <w:rFonts w:ascii="MS PMincho" w:hAnsi="MS PMincho" w:cs="MS PMincho"/>
      </w:rPr>
    </w:lvl>
    <w:lvl w:ilvl="6">
      <w:start w:val="1"/>
      <w:numFmt w:val="bullet"/>
      <w:lvlText w:val=""/>
      <w:lvlJc w:val="left"/>
      <w:pPr>
        <w:tabs>
          <w:tab w:val="num" w:pos="2880"/>
        </w:tabs>
        <w:ind w:left="2880" w:hanging="360"/>
      </w:pPr>
      <w:rPr>
        <w:rFonts w:ascii="Calibri Light" w:hAnsi="Calibri Light" w:cs="MS PMincho"/>
      </w:rPr>
    </w:lvl>
    <w:lvl w:ilvl="7">
      <w:start w:val="1"/>
      <w:numFmt w:val="bullet"/>
      <w:lvlText w:val="◦"/>
      <w:lvlJc w:val="left"/>
      <w:pPr>
        <w:tabs>
          <w:tab w:val="num" w:pos="3240"/>
        </w:tabs>
        <w:ind w:left="3240" w:hanging="360"/>
      </w:pPr>
      <w:rPr>
        <w:rFonts w:ascii="MS PMincho" w:hAnsi="MS PMincho" w:cs="MS PMincho"/>
      </w:rPr>
    </w:lvl>
    <w:lvl w:ilvl="8">
      <w:start w:val="1"/>
      <w:numFmt w:val="bullet"/>
      <w:lvlText w:val="▪"/>
      <w:lvlJc w:val="left"/>
      <w:pPr>
        <w:tabs>
          <w:tab w:val="num" w:pos="3600"/>
        </w:tabs>
        <w:ind w:left="3600" w:hanging="360"/>
      </w:pPr>
      <w:rPr>
        <w:rFonts w:ascii="MS PMincho" w:hAnsi="MS PMincho" w:cs="MS PMincho"/>
      </w:rPr>
    </w:lvl>
  </w:abstractNum>
  <w:abstractNum w:abstractNumId="7" w15:restartNumberingAfterBreak="0">
    <w:nsid w:val="00000007"/>
    <w:multiLevelType w:val="singleLevel"/>
    <w:tmpl w:val="00000007"/>
    <w:name w:val="WW8Num22"/>
    <w:lvl w:ilvl="0">
      <w:start w:val="1"/>
      <w:numFmt w:val="bullet"/>
      <w:lvlText w:val=""/>
      <w:lvlJc w:val="left"/>
      <w:pPr>
        <w:tabs>
          <w:tab w:val="num" w:pos="360"/>
        </w:tabs>
        <w:ind w:left="360" w:hanging="360"/>
      </w:pPr>
      <w:rPr>
        <w:rFonts w:ascii="Calibri Light" w:hAnsi="Calibri Light" w:cs="Calibri Light"/>
        <w:sz w:val="20"/>
      </w:rPr>
    </w:lvl>
  </w:abstractNum>
  <w:abstractNum w:abstractNumId="8"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MS PMincho" w:hAnsi="MS PMincho" w:cs="MS PMincho"/>
        <w:sz w:val="20"/>
      </w:rPr>
    </w:lvl>
  </w:abstractNum>
  <w:abstractNum w:abstractNumId="9" w15:restartNumberingAfterBreak="0">
    <w:nsid w:val="00000009"/>
    <w:multiLevelType w:val="singleLevel"/>
    <w:tmpl w:val="00000009"/>
    <w:name w:val="WW8Num25"/>
    <w:lvl w:ilvl="0">
      <w:start w:val="1"/>
      <w:numFmt w:val="bullet"/>
      <w:lvlText w:val=""/>
      <w:lvlJc w:val="left"/>
      <w:pPr>
        <w:tabs>
          <w:tab w:val="num" w:pos="0"/>
        </w:tabs>
        <w:ind w:left="360" w:hanging="360"/>
      </w:pPr>
      <w:rPr>
        <w:rFonts w:ascii="MS PMincho" w:hAnsi="MS PMincho" w:cs="MS PMincho"/>
        <w:sz w:val="20"/>
      </w:rPr>
    </w:lvl>
  </w:abstractNum>
  <w:abstractNum w:abstractNumId="10" w15:restartNumberingAfterBreak="0">
    <w:nsid w:val="0000000A"/>
    <w:multiLevelType w:val="multilevel"/>
    <w:tmpl w:val="0000000A"/>
    <w:name w:val="WW8Num10"/>
    <w:lvl w:ilvl="0">
      <w:start w:val="1"/>
      <w:numFmt w:val="bullet"/>
      <w:lvlText w:val=""/>
      <w:lvlJc w:val="left"/>
      <w:pPr>
        <w:tabs>
          <w:tab w:val="num" w:pos="360"/>
        </w:tabs>
        <w:ind w:left="360" w:hanging="360"/>
      </w:pPr>
      <w:rPr>
        <w:rFonts w:ascii="Calibri Light" w:hAnsi="Calibri Light" w:cs="Calibri Light"/>
        <w:sz w:val="20"/>
        <w:szCs w:val="20"/>
      </w:rPr>
    </w:lvl>
    <w:lvl w:ilvl="1">
      <w:start w:val="1"/>
      <w:numFmt w:val="bullet"/>
      <w:lvlText w:val="o"/>
      <w:lvlJc w:val="left"/>
      <w:pPr>
        <w:tabs>
          <w:tab w:val="num" w:pos="1440"/>
        </w:tabs>
        <w:ind w:left="1440" w:hanging="360"/>
      </w:pPr>
      <w:rPr>
        <w:rFonts w:ascii="Calibri Light" w:hAnsi="Calibri Light" w:cs="Calibri Light"/>
      </w:rPr>
    </w:lvl>
    <w:lvl w:ilvl="2">
      <w:start w:val="1"/>
      <w:numFmt w:val="bullet"/>
      <w:lvlText w:val=""/>
      <w:lvlJc w:val="left"/>
      <w:pPr>
        <w:tabs>
          <w:tab w:val="num" w:pos="2160"/>
        </w:tabs>
        <w:ind w:left="2160" w:hanging="360"/>
      </w:pPr>
      <w:rPr>
        <w:rFonts w:ascii="MS PMincho" w:hAnsi="MS PMincho" w:cs="MS PMincho"/>
      </w:rPr>
    </w:lvl>
    <w:lvl w:ilvl="3">
      <w:start w:val="1"/>
      <w:numFmt w:val="bullet"/>
      <w:lvlText w:val=""/>
      <w:lvlJc w:val="left"/>
      <w:pPr>
        <w:tabs>
          <w:tab w:val="num" w:pos="2880"/>
        </w:tabs>
        <w:ind w:left="2880" w:hanging="360"/>
      </w:pPr>
      <w:rPr>
        <w:rFonts w:ascii="Calibri Light" w:hAnsi="Calibri Light" w:cs="Calibri Light"/>
      </w:rPr>
    </w:lvl>
    <w:lvl w:ilvl="4">
      <w:start w:val="1"/>
      <w:numFmt w:val="bullet"/>
      <w:lvlText w:val="o"/>
      <w:lvlJc w:val="left"/>
      <w:pPr>
        <w:tabs>
          <w:tab w:val="num" w:pos="3600"/>
        </w:tabs>
        <w:ind w:left="3600" w:hanging="360"/>
      </w:pPr>
      <w:rPr>
        <w:rFonts w:ascii="Calibri Light" w:hAnsi="Calibri Light" w:cs="Calibri Light"/>
      </w:rPr>
    </w:lvl>
    <w:lvl w:ilvl="5">
      <w:start w:val="1"/>
      <w:numFmt w:val="bullet"/>
      <w:lvlText w:val=""/>
      <w:lvlJc w:val="left"/>
      <w:pPr>
        <w:tabs>
          <w:tab w:val="num" w:pos="4320"/>
        </w:tabs>
        <w:ind w:left="4320" w:hanging="360"/>
      </w:pPr>
      <w:rPr>
        <w:rFonts w:ascii="MS PMincho" w:hAnsi="MS PMincho" w:cs="MS PMincho"/>
      </w:rPr>
    </w:lvl>
    <w:lvl w:ilvl="6">
      <w:start w:val="1"/>
      <w:numFmt w:val="bullet"/>
      <w:lvlText w:val=""/>
      <w:lvlJc w:val="left"/>
      <w:pPr>
        <w:tabs>
          <w:tab w:val="num" w:pos="5040"/>
        </w:tabs>
        <w:ind w:left="5040" w:hanging="360"/>
      </w:pPr>
      <w:rPr>
        <w:rFonts w:ascii="Calibri Light" w:hAnsi="Calibri Light" w:cs="Calibri Light"/>
      </w:rPr>
    </w:lvl>
    <w:lvl w:ilvl="7">
      <w:start w:val="1"/>
      <w:numFmt w:val="bullet"/>
      <w:lvlText w:val="o"/>
      <w:lvlJc w:val="left"/>
      <w:pPr>
        <w:tabs>
          <w:tab w:val="num" w:pos="5760"/>
        </w:tabs>
        <w:ind w:left="5760" w:hanging="360"/>
      </w:pPr>
      <w:rPr>
        <w:rFonts w:ascii="Calibri Light" w:hAnsi="Calibri Light" w:cs="Calibri Light"/>
      </w:rPr>
    </w:lvl>
    <w:lvl w:ilvl="8">
      <w:start w:val="1"/>
      <w:numFmt w:val="bullet"/>
      <w:lvlText w:val=""/>
      <w:lvlJc w:val="left"/>
      <w:pPr>
        <w:tabs>
          <w:tab w:val="num" w:pos="6480"/>
        </w:tabs>
        <w:ind w:left="6480" w:hanging="360"/>
      </w:pPr>
      <w:rPr>
        <w:rFonts w:ascii="MS PMincho" w:hAnsi="MS PMincho" w:cs="MS PMincho"/>
      </w:rPr>
    </w:lvl>
  </w:abstractNum>
  <w:abstractNum w:abstractNumId="11" w15:restartNumberingAfterBreak="0">
    <w:nsid w:val="0000000B"/>
    <w:multiLevelType w:val="multilevel"/>
    <w:tmpl w:val="0000000B"/>
    <w:name w:val="WW8Num11"/>
    <w:lvl w:ilvl="0">
      <w:start w:val="1997"/>
      <w:numFmt w:val="decimal"/>
      <w:lvlText w:val="%1"/>
      <w:lvlJc w:val="left"/>
      <w:pPr>
        <w:tabs>
          <w:tab w:val="num" w:pos="2160"/>
        </w:tabs>
        <w:ind w:left="2160" w:hanging="2160"/>
      </w:pPr>
      <w:rPr>
        <w:sz w:val="20"/>
      </w:rPr>
    </w:lvl>
    <w:lvl w:ilvl="1">
      <w:start w:val="1998"/>
      <w:numFmt w:val="decimal"/>
      <w:lvlText w:val="%1.%2"/>
      <w:lvlJc w:val="left"/>
      <w:pPr>
        <w:tabs>
          <w:tab w:val="num" w:pos="2160"/>
        </w:tabs>
        <w:ind w:left="2160" w:hanging="2160"/>
      </w:pPr>
      <w:rPr>
        <w:b/>
        <w:sz w:val="20"/>
        <w:szCs w:val="20"/>
      </w:rPr>
    </w:lvl>
    <w:lvl w:ilvl="2">
      <w:start w:val="1"/>
      <w:numFmt w:val="decimal"/>
      <w:lvlText w:val="%1.%2.%3"/>
      <w:lvlJc w:val="left"/>
      <w:pPr>
        <w:tabs>
          <w:tab w:val="num" w:pos="2160"/>
        </w:tabs>
        <w:ind w:left="2160" w:hanging="2160"/>
      </w:pPr>
      <w:rPr>
        <w:sz w:val="20"/>
      </w:rPr>
    </w:lvl>
    <w:lvl w:ilvl="3">
      <w:start w:val="1"/>
      <w:numFmt w:val="decimal"/>
      <w:lvlText w:val="%1.%2.%3.%4"/>
      <w:lvlJc w:val="left"/>
      <w:pPr>
        <w:tabs>
          <w:tab w:val="num" w:pos="2160"/>
        </w:tabs>
        <w:ind w:left="2160" w:hanging="2160"/>
      </w:pPr>
      <w:rPr>
        <w:sz w:val="20"/>
      </w:rPr>
    </w:lvl>
    <w:lvl w:ilvl="4">
      <w:start w:val="1"/>
      <w:numFmt w:val="decimal"/>
      <w:lvlText w:val="%1.%2.%3.%4.%5"/>
      <w:lvlJc w:val="left"/>
      <w:pPr>
        <w:tabs>
          <w:tab w:val="num" w:pos="2160"/>
        </w:tabs>
        <w:ind w:left="2160" w:hanging="2160"/>
      </w:pPr>
      <w:rPr>
        <w:sz w:val="20"/>
      </w:rPr>
    </w:lvl>
    <w:lvl w:ilvl="5">
      <w:start w:val="1"/>
      <w:numFmt w:val="decimal"/>
      <w:lvlText w:val="%1.%2.%3.%4.%5.%6"/>
      <w:lvlJc w:val="left"/>
      <w:pPr>
        <w:tabs>
          <w:tab w:val="num" w:pos="2160"/>
        </w:tabs>
        <w:ind w:left="2160" w:hanging="2160"/>
      </w:pPr>
      <w:rPr>
        <w:sz w:val="20"/>
      </w:rPr>
    </w:lvl>
    <w:lvl w:ilvl="6">
      <w:start w:val="1"/>
      <w:numFmt w:val="decimal"/>
      <w:lvlText w:val="%1.%2.%3.%4.%5.%6.%7"/>
      <w:lvlJc w:val="left"/>
      <w:pPr>
        <w:tabs>
          <w:tab w:val="num" w:pos="2160"/>
        </w:tabs>
        <w:ind w:left="2160" w:hanging="2160"/>
      </w:pPr>
      <w:rPr>
        <w:sz w:val="20"/>
      </w:rPr>
    </w:lvl>
    <w:lvl w:ilvl="7">
      <w:start w:val="1"/>
      <w:numFmt w:val="decimal"/>
      <w:lvlText w:val="%1.%2.%3.%4.%5.%6.%7.%8"/>
      <w:lvlJc w:val="left"/>
      <w:pPr>
        <w:tabs>
          <w:tab w:val="num" w:pos="2160"/>
        </w:tabs>
        <w:ind w:left="2160" w:hanging="2160"/>
      </w:pPr>
      <w:rPr>
        <w:sz w:val="20"/>
      </w:rPr>
    </w:lvl>
    <w:lvl w:ilvl="8">
      <w:start w:val="1"/>
      <w:numFmt w:val="decimal"/>
      <w:lvlText w:val="%1.%2.%3.%4.%5.%6.%7.%8.%9"/>
      <w:lvlJc w:val="left"/>
      <w:pPr>
        <w:tabs>
          <w:tab w:val="num" w:pos="2160"/>
        </w:tabs>
        <w:ind w:left="2160" w:hanging="2160"/>
      </w:pPr>
      <w:rPr>
        <w:sz w:val="20"/>
      </w:rPr>
    </w:lvl>
  </w:abstractNum>
  <w:abstractNum w:abstractNumId="12" w15:restartNumberingAfterBreak="0">
    <w:nsid w:val="0000000C"/>
    <w:multiLevelType w:val="multilevel"/>
    <w:tmpl w:val="0000000C"/>
    <w:name w:val="WW8Num12"/>
    <w:lvl w:ilvl="0">
      <w:start w:val="1996"/>
      <w:numFmt w:val="decimal"/>
      <w:lvlText w:val="%1"/>
      <w:lvlJc w:val="left"/>
      <w:pPr>
        <w:tabs>
          <w:tab w:val="num" w:pos="2160"/>
        </w:tabs>
        <w:ind w:left="2160" w:hanging="2160"/>
      </w:pPr>
    </w:lvl>
    <w:lvl w:ilvl="1">
      <w:start w:val="1997"/>
      <w:numFmt w:val="decimal"/>
      <w:lvlText w:val="%1.%2"/>
      <w:lvlJc w:val="left"/>
      <w:pPr>
        <w:tabs>
          <w:tab w:val="num" w:pos="2160"/>
        </w:tabs>
        <w:ind w:left="2160" w:hanging="2160"/>
      </w:pPr>
      <w:rPr>
        <w:b/>
      </w:rPr>
    </w:lvl>
    <w:lvl w:ilvl="2">
      <w:start w:val="1"/>
      <w:numFmt w:val="decimal"/>
      <w:lvlText w:val="%1.%2.%3"/>
      <w:lvlJc w:val="left"/>
      <w:pPr>
        <w:tabs>
          <w:tab w:val="num" w:pos="2160"/>
        </w:tabs>
        <w:ind w:left="2160" w:hanging="2160"/>
      </w:pPr>
    </w:lvl>
    <w:lvl w:ilvl="3">
      <w:start w:val="1"/>
      <w:numFmt w:val="decimal"/>
      <w:lvlText w:val="%1.%2.%3.%4"/>
      <w:lvlJc w:val="left"/>
      <w:pPr>
        <w:tabs>
          <w:tab w:val="num" w:pos="2160"/>
        </w:tabs>
        <w:ind w:left="2160" w:hanging="2160"/>
      </w:pPr>
    </w:lvl>
    <w:lvl w:ilvl="4">
      <w:start w:val="1"/>
      <w:numFmt w:val="decimal"/>
      <w:lvlText w:val="%1.%2.%3.%4.%5"/>
      <w:lvlJc w:val="left"/>
      <w:pPr>
        <w:tabs>
          <w:tab w:val="num" w:pos="2160"/>
        </w:tabs>
        <w:ind w:left="2160" w:hanging="2160"/>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160"/>
        </w:tabs>
        <w:ind w:left="2160" w:hanging="216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160"/>
        </w:tabs>
        <w:ind w:left="2160" w:hanging="2160"/>
      </w:pPr>
    </w:lvl>
  </w:abstractNum>
  <w:abstractNum w:abstractNumId="13" w15:restartNumberingAfterBreak="0">
    <w:nsid w:val="0000000D"/>
    <w:multiLevelType w:val="multilevel"/>
    <w:tmpl w:val="0000000D"/>
    <w:name w:val="WW8Num13"/>
    <w:lvl w:ilvl="0">
      <w:start w:val="2002"/>
      <w:numFmt w:val="decimal"/>
      <w:lvlText w:val="%1"/>
      <w:lvlJc w:val="left"/>
      <w:pPr>
        <w:tabs>
          <w:tab w:val="num" w:pos="0"/>
        </w:tabs>
        <w:ind w:left="1155" w:hanging="1155"/>
      </w:pPr>
    </w:lvl>
    <w:lvl w:ilvl="1">
      <w:start w:val="2005"/>
      <w:numFmt w:val="decimal"/>
      <w:lvlText w:val="%1.%2"/>
      <w:lvlJc w:val="left"/>
      <w:pPr>
        <w:tabs>
          <w:tab w:val="num" w:pos="0"/>
        </w:tabs>
        <w:ind w:left="1155" w:hanging="1155"/>
      </w:pPr>
      <w:rPr>
        <w:rFonts w:ascii="MS PMincho" w:hAnsi="MS PMincho" w:cs="MS PMincho"/>
        <w:b/>
      </w:rPr>
    </w:lvl>
    <w:lvl w:ilvl="2">
      <w:start w:val="1"/>
      <w:numFmt w:val="decimal"/>
      <w:lvlText w:val="%1.%2.%3"/>
      <w:lvlJc w:val="left"/>
      <w:pPr>
        <w:tabs>
          <w:tab w:val="num" w:pos="0"/>
        </w:tabs>
        <w:ind w:left="1155" w:hanging="1155"/>
      </w:pPr>
    </w:lvl>
    <w:lvl w:ilvl="3">
      <w:start w:val="1"/>
      <w:numFmt w:val="decimal"/>
      <w:lvlText w:val="%1.%2.%3.%4"/>
      <w:lvlJc w:val="left"/>
      <w:pPr>
        <w:tabs>
          <w:tab w:val="num" w:pos="0"/>
        </w:tabs>
        <w:ind w:left="1155" w:hanging="1155"/>
      </w:pPr>
    </w:lvl>
    <w:lvl w:ilvl="4">
      <w:start w:val="1"/>
      <w:numFmt w:val="decimal"/>
      <w:lvlText w:val="%1.%2.%3.%4.%5"/>
      <w:lvlJc w:val="left"/>
      <w:pPr>
        <w:tabs>
          <w:tab w:val="num" w:pos="0"/>
        </w:tabs>
        <w:ind w:left="1155" w:hanging="1155"/>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4" w15:restartNumberingAfterBreak="0">
    <w:nsid w:val="0000000E"/>
    <w:multiLevelType w:val="multilevel"/>
    <w:tmpl w:val="0000000E"/>
    <w:name w:val="WW8Num14"/>
    <w:lvl w:ilvl="0">
      <w:start w:val="2000"/>
      <w:numFmt w:val="decimal"/>
      <w:lvlText w:val="%1"/>
      <w:lvlJc w:val="left"/>
      <w:pPr>
        <w:tabs>
          <w:tab w:val="num" w:pos="0"/>
        </w:tabs>
        <w:ind w:left="1155" w:hanging="1155"/>
      </w:pPr>
    </w:lvl>
    <w:lvl w:ilvl="1">
      <w:start w:val="2002"/>
      <w:numFmt w:val="decimal"/>
      <w:lvlText w:val="%1.%2"/>
      <w:lvlJc w:val="left"/>
      <w:pPr>
        <w:tabs>
          <w:tab w:val="num" w:pos="0"/>
        </w:tabs>
        <w:ind w:left="1155" w:hanging="1155"/>
      </w:pPr>
      <w:rPr>
        <w:rFonts w:ascii="MS PMincho" w:hAnsi="MS PMincho" w:cs="MS PMincho"/>
        <w:b/>
      </w:rPr>
    </w:lvl>
    <w:lvl w:ilvl="2">
      <w:start w:val="1"/>
      <w:numFmt w:val="decimal"/>
      <w:lvlText w:val="%1.%2.%3"/>
      <w:lvlJc w:val="left"/>
      <w:pPr>
        <w:tabs>
          <w:tab w:val="num" w:pos="0"/>
        </w:tabs>
        <w:ind w:left="1155" w:hanging="1155"/>
      </w:pPr>
    </w:lvl>
    <w:lvl w:ilvl="3">
      <w:start w:val="1"/>
      <w:numFmt w:val="decimal"/>
      <w:lvlText w:val="%1.%2.%3.%4"/>
      <w:lvlJc w:val="left"/>
      <w:pPr>
        <w:tabs>
          <w:tab w:val="num" w:pos="0"/>
        </w:tabs>
        <w:ind w:left="1155" w:hanging="1155"/>
      </w:pPr>
    </w:lvl>
    <w:lvl w:ilvl="4">
      <w:start w:val="1"/>
      <w:numFmt w:val="decimal"/>
      <w:lvlText w:val="%1.%2.%3.%4.%5"/>
      <w:lvlJc w:val="left"/>
      <w:pPr>
        <w:tabs>
          <w:tab w:val="num" w:pos="0"/>
        </w:tabs>
        <w:ind w:left="1155" w:hanging="1155"/>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5" w15:restartNumberingAfterBreak="0">
    <w:nsid w:val="0000000F"/>
    <w:multiLevelType w:val="multilevel"/>
    <w:tmpl w:val="0000000F"/>
    <w:name w:val="WW8Num15"/>
    <w:lvl w:ilvl="0">
      <w:start w:val="1"/>
      <w:numFmt w:val="bullet"/>
      <w:lvlText w:val=""/>
      <w:lvlJc w:val="left"/>
      <w:pPr>
        <w:tabs>
          <w:tab w:val="num" w:pos="0"/>
        </w:tabs>
        <w:ind w:left="720" w:hanging="360"/>
      </w:pPr>
      <w:rPr>
        <w:rFonts w:ascii="Calibri Light" w:hAnsi="Calibri Light" w:cs="Calibri Light"/>
      </w:rPr>
    </w:lvl>
    <w:lvl w:ilvl="1">
      <w:start w:val="1"/>
      <w:numFmt w:val="bullet"/>
      <w:lvlText w:val="o"/>
      <w:lvlJc w:val="left"/>
      <w:pPr>
        <w:tabs>
          <w:tab w:val="num" w:pos="0"/>
        </w:tabs>
        <w:ind w:left="1440" w:hanging="360"/>
      </w:pPr>
      <w:rPr>
        <w:rFonts w:ascii="Calibri Light" w:hAnsi="Calibri Light" w:cs="Calibri Light"/>
      </w:rPr>
    </w:lvl>
    <w:lvl w:ilvl="2">
      <w:start w:val="1"/>
      <w:numFmt w:val="bullet"/>
      <w:lvlText w:val=""/>
      <w:lvlJc w:val="left"/>
      <w:pPr>
        <w:tabs>
          <w:tab w:val="num" w:pos="0"/>
        </w:tabs>
        <w:ind w:left="2160" w:hanging="360"/>
      </w:pPr>
      <w:rPr>
        <w:rFonts w:ascii="MS PMincho" w:hAnsi="MS PMincho" w:cs="MS PMincho"/>
      </w:rPr>
    </w:lvl>
    <w:lvl w:ilvl="3">
      <w:start w:val="1"/>
      <w:numFmt w:val="bullet"/>
      <w:lvlText w:val=""/>
      <w:lvlJc w:val="left"/>
      <w:pPr>
        <w:tabs>
          <w:tab w:val="num" w:pos="0"/>
        </w:tabs>
        <w:ind w:left="2880" w:hanging="360"/>
      </w:pPr>
      <w:rPr>
        <w:rFonts w:ascii="Calibri Light" w:hAnsi="Calibri Light" w:cs="Calibri Light"/>
      </w:rPr>
    </w:lvl>
    <w:lvl w:ilvl="4">
      <w:start w:val="1"/>
      <w:numFmt w:val="bullet"/>
      <w:lvlText w:val="o"/>
      <w:lvlJc w:val="left"/>
      <w:pPr>
        <w:tabs>
          <w:tab w:val="num" w:pos="0"/>
        </w:tabs>
        <w:ind w:left="3600" w:hanging="360"/>
      </w:pPr>
      <w:rPr>
        <w:rFonts w:ascii="Calibri Light" w:hAnsi="Calibri Light" w:cs="Calibri Light"/>
      </w:rPr>
    </w:lvl>
    <w:lvl w:ilvl="5">
      <w:start w:val="1"/>
      <w:numFmt w:val="bullet"/>
      <w:lvlText w:val=""/>
      <w:lvlJc w:val="left"/>
      <w:pPr>
        <w:tabs>
          <w:tab w:val="num" w:pos="0"/>
        </w:tabs>
        <w:ind w:left="4320" w:hanging="360"/>
      </w:pPr>
      <w:rPr>
        <w:rFonts w:ascii="MS PMincho" w:hAnsi="MS PMincho" w:cs="MS PMincho"/>
      </w:rPr>
    </w:lvl>
    <w:lvl w:ilvl="6">
      <w:start w:val="1"/>
      <w:numFmt w:val="bullet"/>
      <w:lvlText w:val=""/>
      <w:lvlJc w:val="left"/>
      <w:pPr>
        <w:tabs>
          <w:tab w:val="num" w:pos="0"/>
        </w:tabs>
        <w:ind w:left="5040" w:hanging="360"/>
      </w:pPr>
      <w:rPr>
        <w:rFonts w:ascii="Calibri Light" w:hAnsi="Calibri Light" w:cs="Calibri Light"/>
      </w:rPr>
    </w:lvl>
    <w:lvl w:ilvl="7">
      <w:start w:val="1"/>
      <w:numFmt w:val="bullet"/>
      <w:lvlText w:val="o"/>
      <w:lvlJc w:val="left"/>
      <w:pPr>
        <w:tabs>
          <w:tab w:val="num" w:pos="0"/>
        </w:tabs>
        <w:ind w:left="5760" w:hanging="360"/>
      </w:pPr>
      <w:rPr>
        <w:rFonts w:ascii="Calibri Light" w:hAnsi="Calibri Light" w:cs="Calibri Light"/>
      </w:rPr>
    </w:lvl>
    <w:lvl w:ilvl="8">
      <w:start w:val="1"/>
      <w:numFmt w:val="bullet"/>
      <w:lvlText w:val=""/>
      <w:lvlJc w:val="left"/>
      <w:pPr>
        <w:tabs>
          <w:tab w:val="num" w:pos="0"/>
        </w:tabs>
        <w:ind w:left="6480" w:hanging="360"/>
      </w:pPr>
      <w:rPr>
        <w:rFonts w:ascii="MS PMincho" w:hAnsi="MS PMincho" w:cs="MS PMincho"/>
      </w:rPr>
    </w:lvl>
  </w:abstractNum>
  <w:abstractNum w:abstractNumId="16" w15:restartNumberingAfterBreak="0">
    <w:nsid w:val="00000010"/>
    <w:multiLevelType w:val="multilevel"/>
    <w:tmpl w:val="00000010"/>
    <w:name w:val="WW8Num16"/>
    <w:lvl w:ilvl="0">
      <w:start w:val="1"/>
      <w:numFmt w:val="bullet"/>
      <w:lvlText w:val=""/>
      <w:lvlJc w:val="left"/>
      <w:pPr>
        <w:tabs>
          <w:tab w:val="num" w:pos="720"/>
        </w:tabs>
        <w:ind w:left="720" w:hanging="360"/>
      </w:pPr>
      <w:rPr>
        <w:rFonts w:ascii="Calibri Light" w:hAnsi="Calibri Light" w:cs="MS PMincho"/>
      </w:rPr>
    </w:lvl>
    <w:lvl w:ilvl="1">
      <w:start w:val="1"/>
      <w:numFmt w:val="bullet"/>
      <w:lvlText w:val="◦"/>
      <w:lvlJc w:val="left"/>
      <w:pPr>
        <w:tabs>
          <w:tab w:val="num" w:pos="1080"/>
        </w:tabs>
        <w:ind w:left="1080" w:hanging="360"/>
      </w:pPr>
      <w:rPr>
        <w:rFonts w:ascii="MS PMincho" w:hAnsi="MS PMincho" w:cs="MS PMincho"/>
      </w:rPr>
    </w:lvl>
    <w:lvl w:ilvl="2">
      <w:start w:val="1"/>
      <w:numFmt w:val="bullet"/>
      <w:lvlText w:val="▪"/>
      <w:lvlJc w:val="left"/>
      <w:pPr>
        <w:tabs>
          <w:tab w:val="num" w:pos="1440"/>
        </w:tabs>
        <w:ind w:left="1440" w:hanging="360"/>
      </w:pPr>
      <w:rPr>
        <w:rFonts w:ascii="MS PMincho" w:hAnsi="MS PMincho" w:cs="MS PMincho"/>
      </w:rPr>
    </w:lvl>
    <w:lvl w:ilvl="3">
      <w:start w:val="1"/>
      <w:numFmt w:val="bullet"/>
      <w:lvlText w:val=""/>
      <w:lvlJc w:val="left"/>
      <w:pPr>
        <w:tabs>
          <w:tab w:val="num" w:pos="1800"/>
        </w:tabs>
        <w:ind w:left="1800" w:hanging="360"/>
      </w:pPr>
      <w:rPr>
        <w:rFonts w:ascii="Calibri Light" w:hAnsi="Calibri Light" w:cs="MS PMincho"/>
      </w:rPr>
    </w:lvl>
    <w:lvl w:ilvl="4">
      <w:start w:val="1"/>
      <w:numFmt w:val="bullet"/>
      <w:lvlText w:val="◦"/>
      <w:lvlJc w:val="left"/>
      <w:pPr>
        <w:tabs>
          <w:tab w:val="num" w:pos="2160"/>
        </w:tabs>
        <w:ind w:left="2160" w:hanging="360"/>
      </w:pPr>
      <w:rPr>
        <w:rFonts w:ascii="MS PMincho" w:hAnsi="MS PMincho" w:cs="MS PMincho"/>
      </w:rPr>
    </w:lvl>
    <w:lvl w:ilvl="5">
      <w:start w:val="1"/>
      <w:numFmt w:val="bullet"/>
      <w:lvlText w:val="▪"/>
      <w:lvlJc w:val="left"/>
      <w:pPr>
        <w:tabs>
          <w:tab w:val="num" w:pos="2520"/>
        </w:tabs>
        <w:ind w:left="2520" w:hanging="360"/>
      </w:pPr>
      <w:rPr>
        <w:rFonts w:ascii="MS PMincho" w:hAnsi="MS PMincho" w:cs="MS PMincho"/>
      </w:rPr>
    </w:lvl>
    <w:lvl w:ilvl="6">
      <w:start w:val="1"/>
      <w:numFmt w:val="bullet"/>
      <w:lvlText w:val=""/>
      <w:lvlJc w:val="left"/>
      <w:pPr>
        <w:tabs>
          <w:tab w:val="num" w:pos="2880"/>
        </w:tabs>
        <w:ind w:left="2880" w:hanging="360"/>
      </w:pPr>
      <w:rPr>
        <w:rFonts w:ascii="Calibri Light" w:hAnsi="Calibri Light" w:cs="MS PMincho"/>
      </w:rPr>
    </w:lvl>
    <w:lvl w:ilvl="7">
      <w:start w:val="1"/>
      <w:numFmt w:val="bullet"/>
      <w:lvlText w:val="◦"/>
      <w:lvlJc w:val="left"/>
      <w:pPr>
        <w:tabs>
          <w:tab w:val="num" w:pos="3240"/>
        </w:tabs>
        <w:ind w:left="3240" w:hanging="360"/>
      </w:pPr>
      <w:rPr>
        <w:rFonts w:ascii="MS PMincho" w:hAnsi="MS PMincho" w:cs="MS PMincho"/>
      </w:rPr>
    </w:lvl>
    <w:lvl w:ilvl="8">
      <w:start w:val="1"/>
      <w:numFmt w:val="bullet"/>
      <w:lvlText w:val="▪"/>
      <w:lvlJc w:val="left"/>
      <w:pPr>
        <w:tabs>
          <w:tab w:val="num" w:pos="3600"/>
        </w:tabs>
        <w:ind w:left="3600" w:hanging="360"/>
      </w:pPr>
      <w:rPr>
        <w:rFonts w:ascii="MS PMincho" w:hAnsi="MS PMincho" w:cs="MS PMincho"/>
      </w:rPr>
    </w:lvl>
  </w:abstractNum>
  <w:abstractNum w:abstractNumId="17" w15:restartNumberingAfterBreak="0">
    <w:nsid w:val="00000011"/>
    <w:multiLevelType w:val="multilevel"/>
    <w:tmpl w:val="00000011"/>
    <w:name w:val="WW8Num17"/>
    <w:lvl w:ilvl="0">
      <w:start w:val="1"/>
      <w:numFmt w:val="bullet"/>
      <w:lvlText w:val=""/>
      <w:lvlJc w:val="left"/>
      <w:pPr>
        <w:tabs>
          <w:tab w:val="num" w:pos="720"/>
        </w:tabs>
        <w:ind w:left="720" w:hanging="360"/>
      </w:pPr>
      <w:rPr>
        <w:rFonts w:ascii="Calibri Light" w:hAnsi="Calibri Light" w:cs="MS PMincho"/>
        <w:lang w:eastAsia="en-GB"/>
      </w:rPr>
    </w:lvl>
    <w:lvl w:ilvl="1">
      <w:start w:val="1"/>
      <w:numFmt w:val="bullet"/>
      <w:lvlText w:val="◦"/>
      <w:lvlJc w:val="left"/>
      <w:pPr>
        <w:tabs>
          <w:tab w:val="num" w:pos="1080"/>
        </w:tabs>
        <w:ind w:left="1080" w:hanging="360"/>
      </w:pPr>
      <w:rPr>
        <w:rFonts w:ascii="MS PMincho" w:hAnsi="MS PMincho" w:cs="MS PMincho"/>
      </w:rPr>
    </w:lvl>
    <w:lvl w:ilvl="2">
      <w:start w:val="1"/>
      <w:numFmt w:val="bullet"/>
      <w:lvlText w:val="▪"/>
      <w:lvlJc w:val="left"/>
      <w:pPr>
        <w:tabs>
          <w:tab w:val="num" w:pos="1440"/>
        </w:tabs>
        <w:ind w:left="1440" w:hanging="360"/>
      </w:pPr>
      <w:rPr>
        <w:rFonts w:ascii="MS PMincho" w:hAnsi="MS PMincho" w:cs="MS PMincho"/>
      </w:rPr>
    </w:lvl>
    <w:lvl w:ilvl="3">
      <w:start w:val="1"/>
      <w:numFmt w:val="bullet"/>
      <w:lvlText w:val=""/>
      <w:lvlJc w:val="left"/>
      <w:pPr>
        <w:tabs>
          <w:tab w:val="num" w:pos="1800"/>
        </w:tabs>
        <w:ind w:left="1800" w:hanging="360"/>
      </w:pPr>
      <w:rPr>
        <w:rFonts w:ascii="Calibri Light" w:hAnsi="Calibri Light" w:cs="MS PMincho"/>
        <w:lang w:eastAsia="en-GB"/>
      </w:rPr>
    </w:lvl>
    <w:lvl w:ilvl="4">
      <w:start w:val="1"/>
      <w:numFmt w:val="bullet"/>
      <w:lvlText w:val="◦"/>
      <w:lvlJc w:val="left"/>
      <w:pPr>
        <w:tabs>
          <w:tab w:val="num" w:pos="2160"/>
        </w:tabs>
        <w:ind w:left="2160" w:hanging="360"/>
      </w:pPr>
      <w:rPr>
        <w:rFonts w:ascii="MS PMincho" w:hAnsi="MS PMincho" w:cs="MS PMincho"/>
      </w:rPr>
    </w:lvl>
    <w:lvl w:ilvl="5">
      <w:start w:val="1"/>
      <w:numFmt w:val="bullet"/>
      <w:lvlText w:val="▪"/>
      <w:lvlJc w:val="left"/>
      <w:pPr>
        <w:tabs>
          <w:tab w:val="num" w:pos="2520"/>
        </w:tabs>
        <w:ind w:left="2520" w:hanging="360"/>
      </w:pPr>
      <w:rPr>
        <w:rFonts w:ascii="MS PMincho" w:hAnsi="MS PMincho" w:cs="MS PMincho"/>
      </w:rPr>
    </w:lvl>
    <w:lvl w:ilvl="6">
      <w:start w:val="1"/>
      <w:numFmt w:val="bullet"/>
      <w:lvlText w:val=""/>
      <w:lvlJc w:val="left"/>
      <w:pPr>
        <w:tabs>
          <w:tab w:val="num" w:pos="2880"/>
        </w:tabs>
        <w:ind w:left="2880" w:hanging="360"/>
      </w:pPr>
      <w:rPr>
        <w:rFonts w:ascii="Calibri Light" w:hAnsi="Calibri Light" w:cs="MS PMincho"/>
        <w:lang w:eastAsia="en-GB"/>
      </w:rPr>
    </w:lvl>
    <w:lvl w:ilvl="7">
      <w:start w:val="1"/>
      <w:numFmt w:val="bullet"/>
      <w:lvlText w:val="◦"/>
      <w:lvlJc w:val="left"/>
      <w:pPr>
        <w:tabs>
          <w:tab w:val="num" w:pos="3240"/>
        </w:tabs>
        <w:ind w:left="3240" w:hanging="360"/>
      </w:pPr>
      <w:rPr>
        <w:rFonts w:ascii="MS PMincho" w:hAnsi="MS PMincho" w:cs="MS PMincho"/>
      </w:rPr>
    </w:lvl>
    <w:lvl w:ilvl="8">
      <w:start w:val="1"/>
      <w:numFmt w:val="bullet"/>
      <w:lvlText w:val="▪"/>
      <w:lvlJc w:val="left"/>
      <w:pPr>
        <w:tabs>
          <w:tab w:val="num" w:pos="3600"/>
        </w:tabs>
        <w:ind w:left="3600" w:hanging="360"/>
      </w:pPr>
      <w:rPr>
        <w:rFonts w:ascii="MS PMincho" w:hAnsi="MS PMincho" w:cs="MS PMincho"/>
      </w:rPr>
    </w:lvl>
  </w:abstractNum>
  <w:abstractNum w:abstractNumId="18" w15:restartNumberingAfterBreak="0">
    <w:nsid w:val="0CD749DD"/>
    <w:multiLevelType w:val="hybridMultilevel"/>
    <w:tmpl w:val="3AA05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D313B04"/>
    <w:multiLevelType w:val="hybridMultilevel"/>
    <w:tmpl w:val="1DAE2066"/>
    <w:lvl w:ilvl="0" w:tplc="FE885DA0">
      <w:start w:val="1"/>
      <w:numFmt w:val="bullet"/>
      <w:pStyle w:val="RFPBullet"/>
      <w:lvlText w:val=""/>
      <w:lvlJc w:val="left"/>
      <w:pPr>
        <w:tabs>
          <w:tab w:val="num" w:pos="732"/>
        </w:tabs>
        <w:ind w:left="732" w:hanging="360"/>
      </w:pPr>
      <w:rPr>
        <w:rFonts w:ascii="Symbol" w:hAnsi="Symbol" w:hint="default"/>
      </w:rPr>
    </w:lvl>
    <w:lvl w:ilvl="1" w:tplc="04090003" w:tentative="1">
      <w:start w:val="1"/>
      <w:numFmt w:val="bullet"/>
      <w:lvlText w:val="o"/>
      <w:lvlJc w:val="left"/>
      <w:pPr>
        <w:tabs>
          <w:tab w:val="num" w:pos="1452"/>
        </w:tabs>
        <w:ind w:left="1452" w:hanging="360"/>
      </w:pPr>
      <w:rPr>
        <w:rFonts w:ascii="Courier New" w:hAnsi="Courier New" w:cs="Courier New" w:hint="default"/>
      </w:rPr>
    </w:lvl>
    <w:lvl w:ilvl="2" w:tplc="04090005" w:tentative="1">
      <w:start w:val="1"/>
      <w:numFmt w:val="bullet"/>
      <w:lvlText w:val=""/>
      <w:lvlJc w:val="left"/>
      <w:pPr>
        <w:tabs>
          <w:tab w:val="num" w:pos="2172"/>
        </w:tabs>
        <w:ind w:left="2172" w:hanging="360"/>
      </w:pPr>
      <w:rPr>
        <w:rFonts w:ascii="Wingdings" w:hAnsi="Wingdings" w:hint="default"/>
      </w:rPr>
    </w:lvl>
    <w:lvl w:ilvl="3" w:tplc="04090001" w:tentative="1">
      <w:start w:val="1"/>
      <w:numFmt w:val="bullet"/>
      <w:lvlText w:val=""/>
      <w:lvlJc w:val="left"/>
      <w:pPr>
        <w:tabs>
          <w:tab w:val="num" w:pos="2892"/>
        </w:tabs>
        <w:ind w:left="2892" w:hanging="360"/>
      </w:pPr>
      <w:rPr>
        <w:rFonts w:ascii="Symbol" w:hAnsi="Symbol" w:hint="default"/>
      </w:rPr>
    </w:lvl>
    <w:lvl w:ilvl="4" w:tplc="04090003" w:tentative="1">
      <w:start w:val="1"/>
      <w:numFmt w:val="bullet"/>
      <w:lvlText w:val="o"/>
      <w:lvlJc w:val="left"/>
      <w:pPr>
        <w:tabs>
          <w:tab w:val="num" w:pos="3612"/>
        </w:tabs>
        <w:ind w:left="3612" w:hanging="360"/>
      </w:pPr>
      <w:rPr>
        <w:rFonts w:ascii="Courier New" w:hAnsi="Courier New" w:cs="Courier New" w:hint="default"/>
      </w:rPr>
    </w:lvl>
    <w:lvl w:ilvl="5" w:tplc="04090005" w:tentative="1">
      <w:start w:val="1"/>
      <w:numFmt w:val="bullet"/>
      <w:lvlText w:val=""/>
      <w:lvlJc w:val="left"/>
      <w:pPr>
        <w:tabs>
          <w:tab w:val="num" w:pos="4332"/>
        </w:tabs>
        <w:ind w:left="4332" w:hanging="360"/>
      </w:pPr>
      <w:rPr>
        <w:rFonts w:ascii="Wingdings" w:hAnsi="Wingdings" w:hint="default"/>
      </w:rPr>
    </w:lvl>
    <w:lvl w:ilvl="6" w:tplc="04090001" w:tentative="1">
      <w:start w:val="1"/>
      <w:numFmt w:val="bullet"/>
      <w:lvlText w:val=""/>
      <w:lvlJc w:val="left"/>
      <w:pPr>
        <w:tabs>
          <w:tab w:val="num" w:pos="5052"/>
        </w:tabs>
        <w:ind w:left="5052" w:hanging="360"/>
      </w:pPr>
      <w:rPr>
        <w:rFonts w:ascii="Symbol" w:hAnsi="Symbol" w:hint="default"/>
      </w:rPr>
    </w:lvl>
    <w:lvl w:ilvl="7" w:tplc="04090003" w:tentative="1">
      <w:start w:val="1"/>
      <w:numFmt w:val="bullet"/>
      <w:lvlText w:val="o"/>
      <w:lvlJc w:val="left"/>
      <w:pPr>
        <w:tabs>
          <w:tab w:val="num" w:pos="5772"/>
        </w:tabs>
        <w:ind w:left="5772" w:hanging="360"/>
      </w:pPr>
      <w:rPr>
        <w:rFonts w:ascii="Courier New" w:hAnsi="Courier New" w:cs="Courier New" w:hint="default"/>
      </w:rPr>
    </w:lvl>
    <w:lvl w:ilvl="8" w:tplc="04090005" w:tentative="1">
      <w:start w:val="1"/>
      <w:numFmt w:val="bullet"/>
      <w:lvlText w:val=""/>
      <w:lvlJc w:val="left"/>
      <w:pPr>
        <w:tabs>
          <w:tab w:val="num" w:pos="6492"/>
        </w:tabs>
        <w:ind w:left="6492" w:hanging="360"/>
      </w:pPr>
      <w:rPr>
        <w:rFonts w:ascii="Wingdings" w:hAnsi="Wingdings" w:hint="default"/>
      </w:rPr>
    </w:lvl>
  </w:abstractNum>
  <w:abstractNum w:abstractNumId="20" w15:restartNumberingAfterBreak="0">
    <w:nsid w:val="0DFF2DA5"/>
    <w:multiLevelType w:val="hybridMultilevel"/>
    <w:tmpl w:val="30A20DE0"/>
    <w:lvl w:ilvl="0" w:tplc="C9E02232">
      <w:start w:val="1"/>
      <w:numFmt w:val="bullet"/>
      <w:pStyle w:val="BodyText10pt"/>
      <w:lvlText w:val=""/>
      <w:lvlJc w:val="left"/>
      <w:pPr>
        <w:tabs>
          <w:tab w:val="num" w:pos="567"/>
        </w:tabs>
        <w:ind w:left="567" w:hanging="397"/>
      </w:pPr>
      <w:rPr>
        <w:rFonts w:ascii="Calibri Light" w:hAnsi="Calibri Light" w:cs="Calibri Light" w:hint="default"/>
      </w:rPr>
    </w:lvl>
    <w:lvl w:ilvl="1" w:tplc="04090003" w:tentative="1">
      <w:start w:val="1"/>
      <w:numFmt w:val="bullet"/>
      <w:lvlText w:val="o"/>
      <w:lvlJc w:val="left"/>
      <w:pPr>
        <w:tabs>
          <w:tab w:val="num" w:pos="1440"/>
        </w:tabs>
        <w:ind w:left="1440" w:hanging="360"/>
      </w:pPr>
      <w:rPr>
        <w:rFonts w:ascii="Calibri Light" w:hAnsi="Calibri Light" w:cs="Calibri Light" w:hint="default"/>
      </w:rPr>
    </w:lvl>
    <w:lvl w:ilvl="2" w:tplc="04090005" w:tentative="1">
      <w:start w:val="1"/>
      <w:numFmt w:val="bullet"/>
      <w:lvlText w:val=""/>
      <w:lvlJc w:val="left"/>
      <w:pPr>
        <w:tabs>
          <w:tab w:val="num" w:pos="2160"/>
        </w:tabs>
        <w:ind w:left="2160" w:hanging="360"/>
      </w:pPr>
      <w:rPr>
        <w:rFonts w:ascii="MS PMincho" w:hAnsi="MS PMincho" w:cs="MS PMincho" w:hint="default"/>
      </w:rPr>
    </w:lvl>
    <w:lvl w:ilvl="3" w:tplc="04090001" w:tentative="1">
      <w:start w:val="1"/>
      <w:numFmt w:val="bullet"/>
      <w:lvlText w:val=""/>
      <w:lvlJc w:val="left"/>
      <w:pPr>
        <w:tabs>
          <w:tab w:val="num" w:pos="2880"/>
        </w:tabs>
        <w:ind w:left="2880" w:hanging="360"/>
      </w:pPr>
      <w:rPr>
        <w:rFonts w:ascii="Calibri Light" w:hAnsi="Calibri Light" w:cs="Calibri Light" w:hint="default"/>
      </w:rPr>
    </w:lvl>
    <w:lvl w:ilvl="4" w:tplc="04090003" w:tentative="1">
      <w:start w:val="1"/>
      <w:numFmt w:val="bullet"/>
      <w:lvlText w:val="o"/>
      <w:lvlJc w:val="left"/>
      <w:pPr>
        <w:tabs>
          <w:tab w:val="num" w:pos="3600"/>
        </w:tabs>
        <w:ind w:left="3600" w:hanging="360"/>
      </w:pPr>
      <w:rPr>
        <w:rFonts w:ascii="Calibri Light" w:hAnsi="Calibri Light" w:cs="Calibri Light" w:hint="default"/>
      </w:rPr>
    </w:lvl>
    <w:lvl w:ilvl="5" w:tplc="04090005" w:tentative="1">
      <w:start w:val="1"/>
      <w:numFmt w:val="bullet"/>
      <w:lvlText w:val=""/>
      <w:lvlJc w:val="left"/>
      <w:pPr>
        <w:tabs>
          <w:tab w:val="num" w:pos="4320"/>
        </w:tabs>
        <w:ind w:left="4320" w:hanging="360"/>
      </w:pPr>
      <w:rPr>
        <w:rFonts w:ascii="MS PMincho" w:hAnsi="MS PMincho" w:cs="MS PMincho" w:hint="default"/>
      </w:rPr>
    </w:lvl>
    <w:lvl w:ilvl="6" w:tplc="04090001" w:tentative="1">
      <w:start w:val="1"/>
      <w:numFmt w:val="bullet"/>
      <w:lvlText w:val=""/>
      <w:lvlJc w:val="left"/>
      <w:pPr>
        <w:tabs>
          <w:tab w:val="num" w:pos="5040"/>
        </w:tabs>
        <w:ind w:left="5040" w:hanging="360"/>
      </w:pPr>
      <w:rPr>
        <w:rFonts w:ascii="Calibri Light" w:hAnsi="Calibri Light" w:cs="Calibri Light" w:hint="default"/>
      </w:rPr>
    </w:lvl>
    <w:lvl w:ilvl="7" w:tplc="04090003" w:tentative="1">
      <w:start w:val="1"/>
      <w:numFmt w:val="bullet"/>
      <w:lvlText w:val="o"/>
      <w:lvlJc w:val="left"/>
      <w:pPr>
        <w:tabs>
          <w:tab w:val="num" w:pos="5760"/>
        </w:tabs>
        <w:ind w:left="5760" w:hanging="360"/>
      </w:pPr>
      <w:rPr>
        <w:rFonts w:ascii="Calibri Light" w:hAnsi="Calibri Light" w:cs="Calibri Light" w:hint="default"/>
      </w:rPr>
    </w:lvl>
    <w:lvl w:ilvl="8" w:tplc="04090005" w:tentative="1">
      <w:start w:val="1"/>
      <w:numFmt w:val="bullet"/>
      <w:lvlText w:val=""/>
      <w:lvlJc w:val="left"/>
      <w:pPr>
        <w:tabs>
          <w:tab w:val="num" w:pos="6480"/>
        </w:tabs>
        <w:ind w:left="6480" w:hanging="360"/>
      </w:pPr>
      <w:rPr>
        <w:rFonts w:ascii="MS PMincho" w:hAnsi="MS PMincho" w:cs="MS PMincho" w:hint="default"/>
      </w:rPr>
    </w:lvl>
  </w:abstractNum>
  <w:abstractNum w:abstractNumId="21" w15:restartNumberingAfterBreak="0">
    <w:nsid w:val="0F526079"/>
    <w:multiLevelType w:val="multilevel"/>
    <w:tmpl w:val="857C5CA0"/>
    <w:styleLink w:val="List14"/>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22" w15:restartNumberingAfterBreak="0">
    <w:nsid w:val="113F4F8B"/>
    <w:multiLevelType w:val="hybridMultilevel"/>
    <w:tmpl w:val="8F8A3576"/>
    <w:lvl w:ilvl="0" w:tplc="08090001">
      <w:start w:val="1"/>
      <w:numFmt w:val="bullet"/>
      <w:lvlText w:val=""/>
      <w:lvlJc w:val="left"/>
      <w:pPr>
        <w:ind w:left="360" w:hanging="360"/>
      </w:pPr>
      <w:rPr>
        <w:rFonts w:ascii="Calibri Light" w:hAnsi="Calibri Light" w:hint="default"/>
      </w:rPr>
    </w:lvl>
    <w:lvl w:ilvl="1" w:tplc="08090003" w:tentative="1">
      <w:start w:val="1"/>
      <w:numFmt w:val="bullet"/>
      <w:lvlText w:val="o"/>
      <w:lvlJc w:val="left"/>
      <w:pPr>
        <w:ind w:left="1080" w:hanging="360"/>
      </w:pPr>
      <w:rPr>
        <w:rFonts w:ascii="Calibri Light" w:hAnsi="Calibri Light" w:cs="Calibri Light" w:hint="default"/>
      </w:rPr>
    </w:lvl>
    <w:lvl w:ilvl="2" w:tplc="08090005" w:tentative="1">
      <w:start w:val="1"/>
      <w:numFmt w:val="bullet"/>
      <w:lvlText w:val=""/>
      <w:lvlJc w:val="left"/>
      <w:pPr>
        <w:ind w:left="1800" w:hanging="360"/>
      </w:pPr>
      <w:rPr>
        <w:rFonts w:ascii="MS PMincho" w:hAnsi="MS PMincho" w:hint="default"/>
      </w:rPr>
    </w:lvl>
    <w:lvl w:ilvl="3" w:tplc="08090001" w:tentative="1">
      <w:start w:val="1"/>
      <w:numFmt w:val="bullet"/>
      <w:lvlText w:val=""/>
      <w:lvlJc w:val="left"/>
      <w:pPr>
        <w:ind w:left="2520" w:hanging="360"/>
      </w:pPr>
      <w:rPr>
        <w:rFonts w:ascii="Calibri Light" w:hAnsi="Calibri Light" w:hint="default"/>
      </w:rPr>
    </w:lvl>
    <w:lvl w:ilvl="4" w:tplc="08090003" w:tentative="1">
      <w:start w:val="1"/>
      <w:numFmt w:val="bullet"/>
      <w:lvlText w:val="o"/>
      <w:lvlJc w:val="left"/>
      <w:pPr>
        <w:ind w:left="3240" w:hanging="360"/>
      </w:pPr>
      <w:rPr>
        <w:rFonts w:ascii="Calibri Light" w:hAnsi="Calibri Light" w:cs="Calibri Light" w:hint="default"/>
      </w:rPr>
    </w:lvl>
    <w:lvl w:ilvl="5" w:tplc="08090005" w:tentative="1">
      <w:start w:val="1"/>
      <w:numFmt w:val="bullet"/>
      <w:lvlText w:val=""/>
      <w:lvlJc w:val="left"/>
      <w:pPr>
        <w:ind w:left="3960" w:hanging="360"/>
      </w:pPr>
      <w:rPr>
        <w:rFonts w:ascii="MS PMincho" w:hAnsi="MS PMincho" w:hint="default"/>
      </w:rPr>
    </w:lvl>
    <w:lvl w:ilvl="6" w:tplc="08090001" w:tentative="1">
      <w:start w:val="1"/>
      <w:numFmt w:val="bullet"/>
      <w:lvlText w:val=""/>
      <w:lvlJc w:val="left"/>
      <w:pPr>
        <w:ind w:left="4680" w:hanging="360"/>
      </w:pPr>
      <w:rPr>
        <w:rFonts w:ascii="Calibri Light" w:hAnsi="Calibri Light" w:hint="default"/>
      </w:rPr>
    </w:lvl>
    <w:lvl w:ilvl="7" w:tplc="08090003" w:tentative="1">
      <w:start w:val="1"/>
      <w:numFmt w:val="bullet"/>
      <w:lvlText w:val="o"/>
      <w:lvlJc w:val="left"/>
      <w:pPr>
        <w:ind w:left="5400" w:hanging="360"/>
      </w:pPr>
      <w:rPr>
        <w:rFonts w:ascii="Calibri Light" w:hAnsi="Calibri Light" w:cs="Calibri Light" w:hint="default"/>
      </w:rPr>
    </w:lvl>
    <w:lvl w:ilvl="8" w:tplc="08090005" w:tentative="1">
      <w:start w:val="1"/>
      <w:numFmt w:val="bullet"/>
      <w:lvlText w:val=""/>
      <w:lvlJc w:val="left"/>
      <w:pPr>
        <w:ind w:left="6120" w:hanging="360"/>
      </w:pPr>
      <w:rPr>
        <w:rFonts w:ascii="MS PMincho" w:hAnsi="MS PMincho" w:hint="default"/>
      </w:rPr>
    </w:lvl>
  </w:abstractNum>
  <w:abstractNum w:abstractNumId="23" w15:restartNumberingAfterBreak="0">
    <w:nsid w:val="132B1B3B"/>
    <w:multiLevelType w:val="multilevel"/>
    <w:tmpl w:val="DEA6277E"/>
    <w:styleLink w:val="List7"/>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24" w15:restartNumberingAfterBreak="0">
    <w:nsid w:val="151A44D5"/>
    <w:multiLevelType w:val="multilevel"/>
    <w:tmpl w:val="D206B5F0"/>
    <w:styleLink w:val="List51"/>
    <w:lvl w:ilvl="0">
      <w:numFmt w:val="bullet"/>
      <w:lvlText w:val="·"/>
      <w:lvlJc w:val="left"/>
      <w:pPr>
        <w:tabs>
          <w:tab w:val="num" w:pos="720"/>
        </w:tabs>
        <w:ind w:left="720" w:hanging="360"/>
      </w:pPr>
      <w:rPr>
        <w:rFonts w:ascii="MS PMincho" w:eastAsia="MS PMincho" w:hAnsi="MS PMincho" w:cs="MS PMincho"/>
        <w:b/>
        <w:bCs/>
        <w:color w:val="000000"/>
        <w:position w:val="0"/>
        <w:sz w:val="20"/>
        <w:szCs w:val="20"/>
      </w:rPr>
    </w:lvl>
    <w:lvl w:ilvl="1">
      <w:start w:val="1"/>
      <w:numFmt w:val="bullet"/>
      <w:lvlText w:val="o"/>
      <w:lvlJc w:val="left"/>
      <w:pPr>
        <w:tabs>
          <w:tab w:val="num" w:pos="1440"/>
        </w:tabs>
        <w:ind w:left="1440" w:firstLine="0"/>
      </w:pPr>
      <w:rPr>
        <w:rFonts w:ascii="MS PMincho" w:eastAsia="MS PMincho" w:hAnsi="MS PMincho" w:cs="MS PMincho"/>
        <w:b/>
        <w:bCs/>
        <w:color w:val="000000"/>
        <w:position w:val="0"/>
        <w:sz w:val="16"/>
        <w:szCs w:val="16"/>
      </w:rPr>
    </w:lvl>
    <w:lvl w:ilvl="2">
      <w:start w:val="1"/>
      <w:numFmt w:val="bullet"/>
      <w:lvlText w:val="▪"/>
      <w:lvlJc w:val="left"/>
      <w:pPr>
        <w:tabs>
          <w:tab w:val="num" w:pos="2160"/>
        </w:tabs>
        <w:ind w:left="2160" w:firstLine="0"/>
      </w:pPr>
      <w:rPr>
        <w:rFonts w:ascii="MS PMincho" w:eastAsia="MS PMincho" w:hAnsi="MS PMincho" w:cs="MS PMincho"/>
        <w:b/>
        <w:bCs/>
        <w:color w:val="000000"/>
        <w:position w:val="0"/>
        <w:sz w:val="16"/>
        <w:szCs w:val="16"/>
      </w:rPr>
    </w:lvl>
    <w:lvl w:ilvl="3">
      <w:start w:val="1"/>
      <w:numFmt w:val="bullet"/>
      <w:lvlText w:val="·"/>
      <w:lvlJc w:val="left"/>
      <w:pPr>
        <w:tabs>
          <w:tab w:val="num" w:pos="2880"/>
        </w:tabs>
        <w:ind w:left="2880" w:firstLine="0"/>
      </w:pPr>
      <w:rPr>
        <w:rFonts w:ascii="MS PMincho" w:eastAsia="MS PMincho" w:hAnsi="MS PMincho" w:cs="MS PMincho"/>
        <w:b/>
        <w:bCs/>
        <w:color w:val="000000"/>
        <w:position w:val="0"/>
        <w:sz w:val="16"/>
        <w:szCs w:val="16"/>
      </w:rPr>
    </w:lvl>
    <w:lvl w:ilvl="4">
      <w:start w:val="1"/>
      <w:numFmt w:val="bullet"/>
      <w:lvlText w:val="o"/>
      <w:lvlJc w:val="left"/>
      <w:pPr>
        <w:tabs>
          <w:tab w:val="num" w:pos="3600"/>
        </w:tabs>
        <w:ind w:left="3600" w:firstLine="0"/>
      </w:pPr>
      <w:rPr>
        <w:rFonts w:ascii="MS PMincho" w:eastAsia="MS PMincho" w:hAnsi="MS PMincho" w:cs="MS PMincho"/>
        <w:b/>
        <w:bCs/>
        <w:color w:val="000000"/>
        <w:position w:val="0"/>
        <w:sz w:val="16"/>
        <w:szCs w:val="16"/>
      </w:rPr>
    </w:lvl>
    <w:lvl w:ilvl="5">
      <w:start w:val="1"/>
      <w:numFmt w:val="bullet"/>
      <w:lvlText w:val="▪"/>
      <w:lvlJc w:val="left"/>
      <w:pPr>
        <w:tabs>
          <w:tab w:val="num" w:pos="4320"/>
        </w:tabs>
        <w:ind w:left="4320" w:firstLine="0"/>
      </w:pPr>
      <w:rPr>
        <w:rFonts w:ascii="MS PMincho" w:eastAsia="MS PMincho" w:hAnsi="MS PMincho" w:cs="MS PMincho"/>
        <w:b/>
        <w:bCs/>
        <w:color w:val="000000"/>
        <w:position w:val="0"/>
        <w:sz w:val="16"/>
        <w:szCs w:val="16"/>
      </w:rPr>
    </w:lvl>
    <w:lvl w:ilvl="6">
      <w:start w:val="1"/>
      <w:numFmt w:val="bullet"/>
      <w:lvlText w:val="·"/>
      <w:lvlJc w:val="left"/>
      <w:pPr>
        <w:tabs>
          <w:tab w:val="num" w:pos="5040"/>
        </w:tabs>
        <w:ind w:left="5040" w:firstLine="0"/>
      </w:pPr>
      <w:rPr>
        <w:rFonts w:ascii="MS PMincho" w:eastAsia="MS PMincho" w:hAnsi="MS PMincho" w:cs="MS PMincho"/>
        <w:b/>
        <w:bCs/>
        <w:color w:val="000000"/>
        <w:position w:val="0"/>
        <w:sz w:val="16"/>
        <w:szCs w:val="16"/>
      </w:rPr>
    </w:lvl>
    <w:lvl w:ilvl="7">
      <w:start w:val="1"/>
      <w:numFmt w:val="bullet"/>
      <w:lvlText w:val="o"/>
      <w:lvlJc w:val="left"/>
      <w:pPr>
        <w:tabs>
          <w:tab w:val="num" w:pos="5760"/>
        </w:tabs>
        <w:ind w:left="5760" w:firstLine="0"/>
      </w:pPr>
      <w:rPr>
        <w:rFonts w:ascii="MS PMincho" w:eastAsia="MS PMincho" w:hAnsi="MS PMincho" w:cs="MS PMincho"/>
        <w:b/>
        <w:bCs/>
        <w:color w:val="000000"/>
        <w:position w:val="0"/>
        <w:sz w:val="16"/>
        <w:szCs w:val="16"/>
      </w:rPr>
    </w:lvl>
    <w:lvl w:ilvl="8">
      <w:start w:val="1"/>
      <w:numFmt w:val="bullet"/>
      <w:lvlText w:val="▪"/>
      <w:lvlJc w:val="left"/>
      <w:pPr>
        <w:tabs>
          <w:tab w:val="num" w:pos="6480"/>
        </w:tabs>
        <w:ind w:left="6480" w:firstLine="0"/>
      </w:pPr>
      <w:rPr>
        <w:rFonts w:ascii="MS PMincho" w:eastAsia="MS PMincho" w:hAnsi="MS PMincho" w:cs="MS PMincho"/>
        <w:b/>
        <w:bCs/>
        <w:color w:val="000000"/>
        <w:position w:val="0"/>
        <w:sz w:val="16"/>
        <w:szCs w:val="16"/>
      </w:rPr>
    </w:lvl>
  </w:abstractNum>
  <w:abstractNum w:abstractNumId="25" w15:restartNumberingAfterBreak="0">
    <w:nsid w:val="19D83B89"/>
    <w:multiLevelType w:val="hybridMultilevel"/>
    <w:tmpl w:val="15EEC94C"/>
    <w:lvl w:ilvl="0" w:tplc="FFFFFFFF">
      <w:start w:val="1"/>
      <w:numFmt w:val="bullet"/>
      <w:pStyle w:val="NormalVerdana"/>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DBE3441"/>
    <w:multiLevelType w:val="multilevel"/>
    <w:tmpl w:val="BFF46A66"/>
    <w:styleLink w:val="List13"/>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27" w15:restartNumberingAfterBreak="0">
    <w:nsid w:val="1E334110"/>
    <w:multiLevelType w:val="multilevel"/>
    <w:tmpl w:val="649A04DE"/>
    <w:styleLink w:val="List15"/>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28" w15:restartNumberingAfterBreak="0">
    <w:nsid w:val="1EB665E7"/>
    <w:multiLevelType w:val="hybridMultilevel"/>
    <w:tmpl w:val="3558B7A4"/>
    <w:lvl w:ilvl="0" w:tplc="A630FF0C">
      <w:start w:val="1"/>
      <w:numFmt w:val="bullet"/>
      <w:pStyle w:val="liste"/>
      <w:lvlText w:val=""/>
      <w:lvlJc w:val="left"/>
      <w:pPr>
        <w:ind w:left="-300" w:hanging="360"/>
      </w:pPr>
      <w:rPr>
        <w:rFonts w:ascii="Calibri Light" w:hAnsi="Calibri Light" w:hint="default"/>
      </w:rPr>
    </w:lvl>
    <w:lvl w:ilvl="1" w:tplc="08090003" w:tentative="1">
      <w:start w:val="1"/>
      <w:numFmt w:val="bullet"/>
      <w:lvlText w:val="o"/>
      <w:lvlJc w:val="left"/>
      <w:pPr>
        <w:ind w:left="420" w:hanging="360"/>
      </w:pPr>
      <w:rPr>
        <w:rFonts w:ascii="Calibri Light" w:hAnsi="Calibri Light" w:cs="Calibri Light" w:hint="default"/>
      </w:rPr>
    </w:lvl>
    <w:lvl w:ilvl="2" w:tplc="08090005" w:tentative="1">
      <w:start w:val="1"/>
      <w:numFmt w:val="bullet"/>
      <w:lvlText w:val=""/>
      <w:lvlJc w:val="left"/>
      <w:pPr>
        <w:ind w:left="1140" w:hanging="360"/>
      </w:pPr>
      <w:rPr>
        <w:rFonts w:ascii="MS PMincho" w:hAnsi="MS PMincho" w:hint="default"/>
      </w:rPr>
    </w:lvl>
    <w:lvl w:ilvl="3" w:tplc="08090001" w:tentative="1">
      <w:start w:val="1"/>
      <w:numFmt w:val="bullet"/>
      <w:lvlText w:val=""/>
      <w:lvlJc w:val="left"/>
      <w:pPr>
        <w:ind w:left="1860" w:hanging="360"/>
      </w:pPr>
      <w:rPr>
        <w:rFonts w:ascii="Calibri Light" w:hAnsi="Calibri Light" w:hint="default"/>
      </w:rPr>
    </w:lvl>
    <w:lvl w:ilvl="4" w:tplc="08090003" w:tentative="1">
      <w:start w:val="1"/>
      <w:numFmt w:val="bullet"/>
      <w:lvlText w:val="o"/>
      <w:lvlJc w:val="left"/>
      <w:pPr>
        <w:ind w:left="2580" w:hanging="360"/>
      </w:pPr>
      <w:rPr>
        <w:rFonts w:ascii="Calibri Light" w:hAnsi="Calibri Light" w:cs="Calibri Light" w:hint="default"/>
      </w:rPr>
    </w:lvl>
    <w:lvl w:ilvl="5" w:tplc="08090005" w:tentative="1">
      <w:start w:val="1"/>
      <w:numFmt w:val="bullet"/>
      <w:lvlText w:val=""/>
      <w:lvlJc w:val="left"/>
      <w:pPr>
        <w:ind w:left="3300" w:hanging="360"/>
      </w:pPr>
      <w:rPr>
        <w:rFonts w:ascii="MS PMincho" w:hAnsi="MS PMincho" w:hint="default"/>
      </w:rPr>
    </w:lvl>
    <w:lvl w:ilvl="6" w:tplc="08090001" w:tentative="1">
      <w:start w:val="1"/>
      <w:numFmt w:val="bullet"/>
      <w:lvlText w:val=""/>
      <w:lvlJc w:val="left"/>
      <w:pPr>
        <w:ind w:left="4020" w:hanging="360"/>
      </w:pPr>
      <w:rPr>
        <w:rFonts w:ascii="Calibri Light" w:hAnsi="Calibri Light" w:hint="default"/>
      </w:rPr>
    </w:lvl>
    <w:lvl w:ilvl="7" w:tplc="08090003" w:tentative="1">
      <w:start w:val="1"/>
      <w:numFmt w:val="bullet"/>
      <w:lvlText w:val="o"/>
      <w:lvlJc w:val="left"/>
      <w:pPr>
        <w:ind w:left="4740" w:hanging="360"/>
      </w:pPr>
      <w:rPr>
        <w:rFonts w:ascii="Calibri Light" w:hAnsi="Calibri Light" w:cs="Calibri Light" w:hint="default"/>
      </w:rPr>
    </w:lvl>
    <w:lvl w:ilvl="8" w:tplc="08090005" w:tentative="1">
      <w:start w:val="1"/>
      <w:numFmt w:val="bullet"/>
      <w:lvlText w:val=""/>
      <w:lvlJc w:val="left"/>
      <w:pPr>
        <w:ind w:left="5460" w:hanging="360"/>
      </w:pPr>
      <w:rPr>
        <w:rFonts w:ascii="MS PMincho" w:hAnsi="MS PMincho" w:hint="default"/>
      </w:rPr>
    </w:lvl>
  </w:abstractNum>
  <w:abstractNum w:abstractNumId="29" w15:restartNumberingAfterBreak="0">
    <w:nsid w:val="214517BD"/>
    <w:multiLevelType w:val="multilevel"/>
    <w:tmpl w:val="CF2AF574"/>
    <w:styleLink w:val="List41"/>
    <w:lvl w:ilvl="0">
      <w:numFmt w:val="bullet"/>
      <w:lvlText w:val="·"/>
      <w:lvlJc w:val="left"/>
      <w:pPr>
        <w:tabs>
          <w:tab w:val="num" w:pos="620"/>
        </w:tabs>
        <w:ind w:left="620" w:hanging="260"/>
      </w:pPr>
      <w:rPr>
        <w:rFonts w:ascii="MS PMincho" w:eastAsia="MS PMincho" w:hAnsi="MS PMincho" w:cs="MS PMincho"/>
        <w:b/>
        <w:bCs/>
        <w:color w:val="000000"/>
        <w:position w:val="0"/>
        <w:sz w:val="22"/>
        <w:szCs w:val="22"/>
      </w:rPr>
    </w:lvl>
    <w:lvl w:ilvl="1">
      <w:start w:val="1"/>
      <w:numFmt w:val="bullet"/>
      <w:lvlText w:val="o"/>
      <w:lvlJc w:val="left"/>
      <w:pPr>
        <w:tabs>
          <w:tab w:val="num" w:pos="1440"/>
        </w:tabs>
        <w:ind w:left="1440" w:firstLine="0"/>
      </w:pPr>
      <w:rPr>
        <w:rFonts w:ascii="MS PMincho" w:eastAsia="MS PMincho" w:hAnsi="MS PMincho" w:cs="MS PMincho"/>
        <w:b/>
        <w:bCs/>
        <w:color w:val="000000"/>
        <w:position w:val="0"/>
        <w:sz w:val="16"/>
        <w:szCs w:val="16"/>
      </w:rPr>
    </w:lvl>
    <w:lvl w:ilvl="2">
      <w:start w:val="1"/>
      <w:numFmt w:val="bullet"/>
      <w:lvlText w:val="▪"/>
      <w:lvlJc w:val="left"/>
      <w:pPr>
        <w:tabs>
          <w:tab w:val="num" w:pos="2160"/>
        </w:tabs>
        <w:ind w:left="2160" w:firstLine="0"/>
      </w:pPr>
      <w:rPr>
        <w:rFonts w:ascii="MS PMincho" w:eastAsia="MS PMincho" w:hAnsi="MS PMincho" w:cs="MS PMincho"/>
        <w:b/>
        <w:bCs/>
        <w:color w:val="000000"/>
        <w:position w:val="0"/>
        <w:sz w:val="16"/>
        <w:szCs w:val="16"/>
      </w:rPr>
    </w:lvl>
    <w:lvl w:ilvl="3">
      <w:start w:val="1"/>
      <w:numFmt w:val="bullet"/>
      <w:lvlText w:val="·"/>
      <w:lvlJc w:val="left"/>
      <w:pPr>
        <w:tabs>
          <w:tab w:val="num" w:pos="2880"/>
        </w:tabs>
        <w:ind w:left="2880" w:firstLine="0"/>
      </w:pPr>
      <w:rPr>
        <w:rFonts w:ascii="MS PMincho" w:eastAsia="MS PMincho" w:hAnsi="MS PMincho" w:cs="MS PMincho"/>
        <w:b/>
        <w:bCs/>
        <w:color w:val="000000"/>
        <w:position w:val="0"/>
        <w:sz w:val="16"/>
        <w:szCs w:val="16"/>
      </w:rPr>
    </w:lvl>
    <w:lvl w:ilvl="4">
      <w:start w:val="1"/>
      <w:numFmt w:val="bullet"/>
      <w:lvlText w:val="o"/>
      <w:lvlJc w:val="left"/>
      <w:pPr>
        <w:tabs>
          <w:tab w:val="num" w:pos="3600"/>
        </w:tabs>
        <w:ind w:left="3600" w:firstLine="0"/>
      </w:pPr>
      <w:rPr>
        <w:rFonts w:ascii="MS PMincho" w:eastAsia="MS PMincho" w:hAnsi="MS PMincho" w:cs="MS PMincho"/>
        <w:b/>
        <w:bCs/>
        <w:color w:val="000000"/>
        <w:position w:val="0"/>
        <w:sz w:val="16"/>
        <w:szCs w:val="16"/>
      </w:rPr>
    </w:lvl>
    <w:lvl w:ilvl="5">
      <w:start w:val="1"/>
      <w:numFmt w:val="bullet"/>
      <w:lvlText w:val="▪"/>
      <w:lvlJc w:val="left"/>
      <w:pPr>
        <w:tabs>
          <w:tab w:val="num" w:pos="4320"/>
        </w:tabs>
        <w:ind w:left="4320" w:firstLine="0"/>
      </w:pPr>
      <w:rPr>
        <w:rFonts w:ascii="MS PMincho" w:eastAsia="MS PMincho" w:hAnsi="MS PMincho" w:cs="MS PMincho"/>
        <w:b/>
        <w:bCs/>
        <w:color w:val="000000"/>
        <w:position w:val="0"/>
        <w:sz w:val="16"/>
        <w:szCs w:val="16"/>
      </w:rPr>
    </w:lvl>
    <w:lvl w:ilvl="6">
      <w:start w:val="1"/>
      <w:numFmt w:val="bullet"/>
      <w:lvlText w:val="·"/>
      <w:lvlJc w:val="left"/>
      <w:pPr>
        <w:tabs>
          <w:tab w:val="num" w:pos="5040"/>
        </w:tabs>
        <w:ind w:left="5040" w:firstLine="0"/>
      </w:pPr>
      <w:rPr>
        <w:rFonts w:ascii="MS PMincho" w:eastAsia="MS PMincho" w:hAnsi="MS PMincho" w:cs="MS PMincho"/>
        <w:b/>
        <w:bCs/>
        <w:color w:val="000000"/>
        <w:position w:val="0"/>
        <w:sz w:val="16"/>
        <w:szCs w:val="16"/>
      </w:rPr>
    </w:lvl>
    <w:lvl w:ilvl="7">
      <w:start w:val="1"/>
      <w:numFmt w:val="bullet"/>
      <w:lvlText w:val="o"/>
      <w:lvlJc w:val="left"/>
      <w:pPr>
        <w:tabs>
          <w:tab w:val="num" w:pos="5760"/>
        </w:tabs>
        <w:ind w:left="5760" w:firstLine="0"/>
      </w:pPr>
      <w:rPr>
        <w:rFonts w:ascii="MS PMincho" w:eastAsia="MS PMincho" w:hAnsi="MS PMincho" w:cs="MS PMincho"/>
        <w:b/>
        <w:bCs/>
        <w:color w:val="000000"/>
        <w:position w:val="0"/>
        <w:sz w:val="16"/>
        <w:szCs w:val="16"/>
      </w:rPr>
    </w:lvl>
    <w:lvl w:ilvl="8">
      <w:start w:val="1"/>
      <w:numFmt w:val="bullet"/>
      <w:lvlText w:val="▪"/>
      <w:lvlJc w:val="left"/>
      <w:pPr>
        <w:tabs>
          <w:tab w:val="num" w:pos="6480"/>
        </w:tabs>
        <w:ind w:left="6480" w:firstLine="0"/>
      </w:pPr>
      <w:rPr>
        <w:rFonts w:ascii="MS PMincho" w:eastAsia="MS PMincho" w:hAnsi="MS PMincho" w:cs="MS PMincho"/>
        <w:b/>
        <w:bCs/>
        <w:color w:val="000000"/>
        <w:position w:val="0"/>
        <w:sz w:val="16"/>
        <w:szCs w:val="16"/>
      </w:rPr>
    </w:lvl>
  </w:abstractNum>
  <w:abstractNum w:abstractNumId="30" w15:restartNumberingAfterBreak="0">
    <w:nsid w:val="272B5E17"/>
    <w:multiLevelType w:val="hybridMultilevel"/>
    <w:tmpl w:val="A01E4126"/>
    <w:styleLink w:val="ImportedStyle1"/>
    <w:lvl w:ilvl="0" w:tplc="C85CFF26">
      <w:start w:val="1"/>
      <w:numFmt w:val="bullet"/>
      <w:lvlText w:val="•"/>
      <w:lvlJc w:val="left"/>
      <w:pPr>
        <w:ind w:left="3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D9624764">
      <w:start w:val="1"/>
      <w:numFmt w:val="bullet"/>
      <w:lvlText w:val="o"/>
      <w:lvlJc w:val="left"/>
      <w:pPr>
        <w:ind w:left="10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97C854E">
      <w:start w:val="1"/>
      <w:numFmt w:val="bullet"/>
      <w:lvlText w:val="▪"/>
      <w:lvlJc w:val="left"/>
      <w:pPr>
        <w:ind w:left="18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F1E4650">
      <w:start w:val="1"/>
      <w:numFmt w:val="bullet"/>
      <w:lvlText w:val="•"/>
      <w:lvlJc w:val="left"/>
      <w:pPr>
        <w:ind w:left="25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43A2884">
      <w:start w:val="1"/>
      <w:numFmt w:val="bullet"/>
      <w:lvlText w:val="o"/>
      <w:lvlJc w:val="left"/>
      <w:pPr>
        <w:ind w:left="324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BC76A2D0">
      <w:start w:val="1"/>
      <w:numFmt w:val="bullet"/>
      <w:lvlText w:val="▪"/>
      <w:lvlJc w:val="left"/>
      <w:pPr>
        <w:ind w:left="39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94A292C">
      <w:start w:val="1"/>
      <w:numFmt w:val="bullet"/>
      <w:lvlText w:val="•"/>
      <w:lvlJc w:val="left"/>
      <w:pPr>
        <w:ind w:left="46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458B482">
      <w:start w:val="1"/>
      <w:numFmt w:val="bullet"/>
      <w:lvlText w:val="o"/>
      <w:lvlJc w:val="left"/>
      <w:pPr>
        <w:ind w:left="54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88C7140">
      <w:start w:val="1"/>
      <w:numFmt w:val="bullet"/>
      <w:lvlText w:val="▪"/>
      <w:lvlJc w:val="left"/>
      <w:pPr>
        <w:ind w:left="61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1" w15:restartNumberingAfterBreak="0">
    <w:nsid w:val="2ACC7CB9"/>
    <w:multiLevelType w:val="hybridMultilevel"/>
    <w:tmpl w:val="3F484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9455133"/>
    <w:multiLevelType w:val="hybridMultilevel"/>
    <w:tmpl w:val="390269D0"/>
    <w:lvl w:ilvl="0" w:tplc="37ECC74E">
      <w:start w:val="1"/>
      <w:numFmt w:val="bullet"/>
      <w:pStyle w:val="bulletted"/>
      <w:lvlText w:val=""/>
      <w:lvlJc w:val="left"/>
      <w:pPr>
        <w:tabs>
          <w:tab w:val="num" w:pos="360"/>
        </w:tabs>
        <w:ind w:left="360" w:hanging="360"/>
      </w:pPr>
      <w:rPr>
        <w:rFonts w:ascii="Calibri Light" w:hAnsi="Calibri Light" w:hint="default"/>
      </w:rPr>
    </w:lvl>
    <w:lvl w:ilvl="1" w:tplc="04090003" w:tentative="1">
      <w:start w:val="1"/>
      <w:numFmt w:val="bullet"/>
      <w:lvlText w:val="o"/>
      <w:lvlJc w:val="left"/>
      <w:pPr>
        <w:tabs>
          <w:tab w:val="num" w:pos="1080"/>
        </w:tabs>
        <w:ind w:left="1080" w:hanging="360"/>
      </w:pPr>
      <w:rPr>
        <w:rFonts w:ascii="Calibri Light" w:hAnsi="Calibri Light" w:hint="default"/>
      </w:rPr>
    </w:lvl>
    <w:lvl w:ilvl="2" w:tplc="04090005" w:tentative="1">
      <w:start w:val="1"/>
      <w:numFmt w:val="bullet"/>
      <w:lvlText w:val=""/>
      <w:lvlJc w:val="left"/>
      <w:pPr>
        <w:tabs>
          <w:tab w:val="num" w:pos="1800"/>
        </w:tabs>
        <w:ind w:left="1800" w:hanging="360"/>
      </w:pPr>
      <w:rPr>
        <w:rFonts w:ascii="MS PMincho" w:hAnsi="MS PMincho" w:hint="default"/>
      </w:rPr>
    </w:lvl>
    <w:lvl w:ilvl="3" w:tplc="04090001" w:tentative="1">
      <w:start w:val="1"/>
      <w:numFmt w:val="bullet"/>
      <w:lvlText w:val=""/>
      <w:lvlJc w:val="left"/>
      <w:pPr>
        <w:tabs>
          <w:tab w:val="num" w:pos="2520"/>
        </w:tabs>
        <w:ind w:left="2520" w:hanging="360"/>
      </w:pPr>
      <w:rPr>
        <w:rFonts w:ascii="Calibri Light" w:hAnsi="Calibri Light" w:hint="default"/>
      </w:rPr>
    </w:lvl>
    <w:lvl w:ilvl="4" w:tplc="04090003" w:tentative="1">
      <w:start w:val="1"/>
      <w:numFmt w:val="bullet"/>
      <w:lvlText w:val="o"/>
      <w:lvlJc w:val="left"/>
      <w:pPr>
        <w:tabs>
          <w:tab w:val="num" w:pos="3240"/>
        </w:tabs>
        <w:ind w:left="3240" w:hanging="360"/>
      </w:pPr>
      <w:rPr>
        <w:rFonts w:ascii="Calibri Light" w:hAnsi="Calibri Light" w:hint="default"/>
      </w:rPr>
    </w:lvl>
    <w:lvl w:ilvl="5" w:tplc="04090005" w:tentative="1">
      <w:start w:val="1"/>
      <w:numFmt w:val="bullet"/>
      <w:lvlText w:val=""/>
      <w:lvlJc w:val="left"/>
      <w:pPr>
        <w:tabs>
          <w:tab w:val="num" w:pos="3960"/>
        </w:tabs>
        <w:ind w:left="3960" w:hanging="360"/>
      </w:pPr>
      <w:rPr>
        <w:rFonts w:ascii="MS PMincho" w:hAnsi="MS PMincho" w:hint="default"/>
      </w:rPr>
    </w:lvl>
    <w:lvl w:ilvl="6" w:tplc="04090001" w:tentative="1">
      <w:start w:val="1"/>
      <w:numFmt w:val="bullet"/>
      <w:lvlText w:val=""/>
      <w:lvlJc w:val="left"/>
      <w:pPr>
        <w:tabs>
          <w:tab w:val="num" w:pos="4680"/>
        </w:tabs>
        <w:ind w:left="4680" w:hanging="360"/>
      </w:pPr>
      <w:rPr>
        <w:rFonts w:ascii="Calibri Light" w:hAnsi="Calibri Light" w:hint="default"/>
      </w:rPr>
    </w:lvl>
    <w:lvl w:ilvl="7" w:tplc="04090003" w:tentative="1">
      <w:start w:val="1"/>
      <w:numFmt w:val="bullet"/>
      <w:lvlText w:val="o"/>
      <w:lvlJc w:val="left"/>
      <w:pPr>
        <w:tabs>
          <w:tab w:val="num" w:pos="5400"/>
        </w:tabs>
        <w:ind w:left="5400" w:hanging="360"/>
      </w:pPr>
      <w:rPr>
        <w:rFonts w:ascii="Calibri Light" w:hAnsi="Calibri Light" w:hint="default"/>
      </w:rPr>
    </w:lvl>
    <w:lvl w:ilvl="8" w:tplc="04090005" w:tentative="1">
      <w:start w:val="1"/>
      <w:numFmt w:val="bullet"/>
      <w:lvlText w:val=""/>
      <w:lvlJc w:val="left"/>
      <w:pPr>
        <w:tabs>
          <w:tab w:val="num" w:pos="6120"/>
        </w:tabs>
        <w:ind w:left="6120" w:hanging="360"/>
      </w:pPr>
      <w:rPr>
        <w:rFonts w:ascii="MS PMincho" w:hAnsi="MS PMincho" w:hint="default"/>
      </w:rPr>
    </w:lvl>
  </w:abstractNum>
  <w:abstractNum w:abstractNumId="33" w15:restartNumberingAfterBreak="0">
    <w:nsid w:val="395241A6"/>
    <w:multiLevelType w:val="multilevel"/>
    <w:tmpl w:val="8366805C"/>
    <w:styleLink w:val="List16"/>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34" w15:restartNumberingAfterBreak="0">
    <w:nsid w:val="3C925ABC"/>
    <w:multiLevelType w:val="multilevel"/>
    <w:tmpl w:val="6470962E"/>
    <w:styleLink w:val="List1"/>
    <w:lvl w:ilvl="0">
      <w:numFmt w:val="bullet"/>
      <w:lvlText w:val="·"/>
      <w:lvlJc w:val="left"/>
      <w:pPr>
        <w:tabs>
          <w:tab w:val="num" w:pos="720"/>
        </w:tabs>
        <w:ind w:left="720" w:hanging="360"/>
      </w:pPr>
      <w:rPr>
        <w:rFonts w:ascii="MS PMincho" w:eastAsia="MS PMincho" w:hAnsi="MS PMincho" w:cs="MS PMincho"/>
        <w:color w:val="000000"/>
        <w:position w:val="0"/>
        <w:sz w:val="22"/>
        <w:szCs w:val="22"/>
      </w:rPr>
    </w:lvl>
    <w:lvl w:ilvl="1">
      <w:start w:val="1"/>
      <w:numFmt w:val="bullet"/>
      <w:lvlText w:val="o"/>
      <w:lvlJc w:val="left"/>
      <w:pPr>
        <w:tabs>
          <w:tab w:val="num" w:pos="1440"/>
        </w:tabs>
        <w:ind w:left="1440" w:firstLine="0"/>
      </w:pPr>
      <w:rPr>
        <w:rFonts w:ascii="MS PMincho" w:eastAsia="MS PMincho" w:hAnsi="MS PMincho" w:cs="MS PMincho"/>
        <w:color w:val="000000"/>
        <w:position w:val="0"/>
        <w:sz w:val="16"/>
        <w:szCs w:val="16"/>
      </w:rPr>
    </w:lvl>
    <w:lvl w:ilvl="2">
      <w:start w:val="1"/>
      <w:numFmt w:val="bullet"/>
      <w:lvlText w:val="▪"/>
      <w:lvlJc w:val="left"/>
      <w:pPr>
        <w:tabs>
          <w:tab w:val="num" w:pos="2160"/>
        </w:tabs>
        <w:ind w:left="2160" w:firstLine="0"/>
      </w:pPr>
      <w:rPr>
        <w:rFonts w:ascii="MS PMincho" w:eastAsia="MS PMincho" w:hAnsi="MS PMincho" w:cs="MS PMincho"/>
        <w:color w:val="000000"/>
        <w:position w:val="0"/>
        <w:sz w:val="16"/>
        <w:szCs w:val="16"/>
      </w:rPr>
    </w:lvl>
    <w:lvl w:ilvl="3">
      <w:start w:val="1"/>
      <w:numFmt w:val="bullet"/>
      <w:lvlText w:val="·"/>
      <w:lvlJc w:val="left"/>
      <w:pPr>
        <w:tabs>
          <w:tab w:val="num" w:pos="2880"/>
        </w:tabs>
        <w:ind w:left="2880" w:firstLine="0"/>
      </w:pPr>
      <w:rPr>
        <w:rFonts w:ascii="MS PMincho" w:eastAsia="MS PMincho" w:hAnsi="MS PMincho" w:cs="MS PMincho"/>
        <w:color w:val="000000"/>
        <w:position w:val="0"/>
        <w:sz w:val="16"/>
        <w:szCs w:val="16"/>
      </w:rPr>
    </w:lvl>
    <w:lvl w:ilvl="4">
      <w:start w:val="1"/>
      <w:numFmt w:val="bullet"/>
      <w:lvlText w:val="o"/>
      <w:lvlJc w:val="left"/>
      <w:pPr>
        <w:tabs>
          <w:tab w:val="num" w:pos="3600"/>
        </w:tabs>
        <w:ind w:left="3600" w:firstLine="0"/>
      </w:pPr>
      <w:rPr>
        <w:rFonts w:ascii="MS PMincho" w:eastAsia="MS PMincho" w:hAnsi="MS PMincho" w:cs="MS PMincho"/>
        <w:color w:val="000000"/>
        <w:position w:val="0"/>
        <w:sz w:val="16"/>
        <w:szCs w:val="16"/>
      </w:rPr>
    </w:lvl>
    <w:lvl w:ilvl="5">
      <w:start w:val="1"/>
      <w:numFmt w:val="bullet"/>
      <w:lvlText w:val="▪"/>
      <w:lvlJc w:val="left"/>
      <w:pPr>
        <w:tabs>
          <w:tab w:val="num" w:pos="4320"/>
        </w:tabs>
        <w:ind w:left="4320" w:firstLine="0"/>
      </w:pPr>
      <w:rPr>
        <w:rFonts w:ascii="MS PMincho" w:eastAsia="MS PMincho" w:hAnsi="MS PMincho" w:cs="MS PMincho"/>
        <w:color w:val="000000"/>
        <w:position w:val="0"/>
        <w:sz w:val="16"/>
        <w:szCs w:val="16"/>
      </w:rPr>
    </w:lvl>
    <w:lvl w:ilvl="6">
      <w:start w:val="1"/>
      <w:numFmt w:val="bullet"/>
      <w:lvlText w:val="·"/>
      <w:lvlJc w:val="left"/>
      <w:pPr>
        <w:tabs>
          <w:tab w:val="num" w:pos="5040"/>
        </w:tabs>
        <w:ind w:left="5040" w:firstLine="0"/>
      </w:pPr>
      <w:rPr>
        <w:rFonts w:ascii="MS PMincho" w:eastAsia="MS PMincho" w:hAnsi="MS PMincho" w:cs="MS PMincho"/>
        <w:color w:val="000000"/>
        <w:position w:val="0"/>
        <w:sz w:val="16"/>
        <w:szCs w:val="16"/>
      </w:rPr>
    </w:lvl>
    <w:lvl w:ilvl="7">
      <w:start w:val="1"/>
      <w:numFmt w:val="bullet"/>
      <w:lvlText w:val="o"/>
      <w:lvlJc w:val="left"/>
      <w:pPr>
        <w:tabs>
          <w:tab w:val="num" w:pos="5760"/>
        </w:tabs>
        <w:ind w:left="5760" w:firstLine="0"/>
      </w:pPr>
      <w:rPr>
        <w:rFonts w:ascii="MS PMincho" w:eastAsia="MS PMincho" w:hAnsi="MS PMincho" w:cs="MS PMincho"/>
        <w:color w:val="000000"/>
        <w:position w:val="0"/>
        <w:sz w:val="16"/>
        <w:szCs w:val="16"/>
      </w:rPr>
    </w:lvl>
    <w:lvl w:ilvl="8">
      <w:start w:val="1"/>
      <w:numFmt w:val="bullet"/>
      <w:lvlText w:val="▪"/>
      <w:lvlJc w:val="left"/>
      <w:pPr>
        <w:tabs>
          <w:tab w:val="num" w:pos="6480"/>
        </w:tabs>
        <w:ind w:left="6480" w:firstLine="0"/>
      </w:pPr>
      <w:rPr>
        <w:rFonts w:ascii="MS PMincho" w:eastAsia="MS PMincho" w:hAnsi="MS PMincho" w:cs="MS PMincho"/>
        <w:color w:val="000000"/>
        <w:position w:val="0"/>
        <w:sz w:val="16"/>
        <w:szCs w:val="16"/>
      </w:rPr>
    </w:lvl>
  </w:abstractNum>
  <w:abstractNum w:abstractNumId="35" w15:restartNumberingAfterBreak="0">
    <w:nsid w:val="3CD16652"/>
    <w:multiLevelType w:val="multilevel"/>
    <w:tmpl w:val="6BB2E7B2"/>
    <w:styleLink w:val="List18"/>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36" w15:restartNumberingAfterBreak="0">
    <w:nsid w:val="3F862A78"/>
    <w:multiLevelType w:val="multilevel"/>
    <w:tmpl w:val="0310B4D0"/>
    <w:styleLink w:val="List0"/>
    <w:lvl w:ilvl="0">
      <w:numFmt w:val="bullet"/>
      <w:lvlText w:val="·"/>
      <w:lvlJc w:val="left"/>
      <w:pPr>
        <w:tabs>
          <w:tab w:val="num" w:pos="720"/>
        </w:tabs>
        <w:ind w:left="720" w:hanging="360"/>
      </w:pPr>
      <w:rPr>
        <w:rFonts w:ascii="MS PMincho" w:eastAsia="MS PMincho" w:hAnsi="MS PMincho" w:cs="MS PMincho"/>
        <w:b/>
        <w:bCs/>
        <w:color w:val="000000"/>
        <w:position w:val="0"/>
        <w:sz w:val="22"/>
        <w:szCs w:val="22"/>
      </w:rPr>
    </w:lvl>
    <w:lvl w:ilvl="1">
      <w:start w:val="1"/>
      <w:numFmt w:val="bullet"/>
      <w:lvlText w:val="o"/>
      <w:lvlJc w:val="left"/>
      <w:pPr>
        <w:tabs>
          <w:tab w:val="num" w:pos="1440"/>
        </w:tabs>
        <w:ind w:left="1440" w:firstLine="0"/>
      </w:pPr>
      <w:rPr>
        <w:rFonts w:ascii="MS PMincho" w:eastAsia="MS PMincho" w:hAnsi="MS PMincho" w:cs="MS PMincho"/>
        <w:b/>
        <w:bCs/>
        <w:color w:val="000000"/>
        <w:position w:val="0"/>
        <w:sz w:val="16"/>
        <w:szCs w:val="16"/>
      </w:rPr>
    </w:lvl>
    <w:lvl w:ilvl="2">
      <w:start w:val="1"/>
      <w:numFmt w:val="bullet"/>
      <w:lvlText w:val="▪"/>
      <w:lvlJc w:val="left"/>
      <w:pPr>
        <w:tabs>
          <w:tab w:val="num" w:pos="2160"/>
        </w:tabs>
        <w:ind w:left="2160" w:firstLine="0"/>
      </w:pPr>
      <w:rPr>
        <w:rFonts w:ascii="MS PMincho" w:eastAsia="MS PMincho" w:hAnsi="MS PMincho" w:cs="MS PMincho"/>
        <w:b/>
        <w:bCs/>
        <w:color w:val="000000"/>
        <w:position w:val="0"/>
        <w:sz w:val="16"/>
        <w:szCs w:val="16"/>
      </w:rPr>
    </w:lvl>
    <w:lvl w:ilvl="3">
      <w:start w:val="1"/>
      <w:numFmt w:val="bullet"/>
      <w:lvlText w:val="·"/>
      <w:lvlJc w:val="left"/>
      <w:pPr>
        <w:tabs>
          <w:tab w:val="num" w:pos="2880"/>
        </w:tabs>
        <w:ind w:left="2880" w:firstLine="0"/>
      </w:pPr>
      <w:rPr>
        <w:rFonts w:ascii="MS PMincho" w:eastAsia="MS PMincho" w:hAnsi="MS PMincho" w:cs="MS PMincho"/>
        <w:b/>
        <w:bCs/>
        <w:color w:val="000000"/>
        <w:position w:val="0"/>
        <w:sz w:val="16"/>
        <w:szCs w:val="16"/>
      </w:rPr>
    </w:lvl>
    <w:lvl w:ilvl="4">
      <w:start w:val="1"/>
      <w:numFmt w:val="bullet"/>
      <w:lvlText w:val="o"/>
      <w:lvlJc w:val="left"/>
      <w:pPr>
        <w:tabs>
          <w:tab w:val="num" w:pos="3600"/>
        </w:tabs>
        <w:ind w:left="3600" w:firstLine="0"/>
      </w:pPr>
      <w:rPr>
        <w:rFonts w:ascii="MS PMincho" w:eastAsia="MS PMincho" w:hAnsi="MS PMincho" w:cs="MS PMincho"/>
        <w:b/>
        <w:bCs/>
        <w:color w:val="000000"/>
        <w:position w:val="0"/>
        <w:sz w:val="16"/>
        <w:szCs w:val="16"/>
      </w:rPr>
    </w:lvl>
    <w:lvl w:ilvl="5">
      <w:start w:val="1"/>
      <w:numFmt w:val="bullet"/>
      <w:lvlText w:val="▪"/>
      <w:lvlJc w:val="left"/>
      <w:pPr>
        <w:tabs>
          <w:tab w:val="num" w:pos="4320"/>
        </w:tabs>
        <w:ind w:left="4320" w:firstLine="0"/>
      </w:pPr>
      <w:rPr>
        <w:rFonts w:ascii="MS PMincho" w:eastAsia="MS PMincho" w:hAnsi="MS PMincho" w:cs="MS PMincho"/>
        <w:b/>
        <w:bCs/>
        <w:color w:val="000000"/>
        <w:position w:val="0"/>
        <w:sz w:val="16"/>
        <w:szCs w:val="16"/>
      </w:rPr>
    </w:lvl>
    <w:lvl w:ilvl="6">
      <w:start w:val="1"/>
      <w:numFmt w:val="bullet"/>
      <w:lvlText w:val="·"/>
      <w:lvlJc w:val="left"/>
      <w:pPr>
        <w:tabs>
          <w:tab w:val="num" w:pos="5040"/>
        </w:tabs>
        <w:ind w:left="5040" w:firstLine="0"/>
      </w:pPr>
      <w:rPr>
        <w:rFonts w:ascii="MS PMincho" w:eastAsia="MS PMincho" w:hAnsi="MS PMincho" w:cs="MS PMincho"/>
        <w:b/>
        <w:bCs/>
        <w:color w:val="000000"/>
        <w:position w:val="0"/>
        <w:sz w:val="16"/>
        <w:szCs w:val="16"/>
      </w:rPr>
    </w:lvl>
    <w:lvl w:ilvl="7">
      <w:start w:val="1"/>
      <w:numFmt w:val="bullet"/>
      <w:lvlText w:val="o"/>
      <w:lvlJc w:val="left"/>
      <w:pPr>
        <w:tabs>
          <w:tab w:val="num" w:pos="5760"/>
        </w:tabs>
        <w:ind w:left="5760" w:firstLine="0"/>
      </w:pPr>
      <w:rPr>
        <w:rFonts w:ascii="MS PMincho" w:eastAsia="MS PMincho" w:hAnsi="MS PMincho" w:cs="MS PMincho"/>
        <w:b/>
        <w:bCs/>
        <w:color w:val="000000"/>
        <w:position w:val="0"/>
        <w:sz w:val="16"/>
        <w:szCs w:val="16"/>
      </w:rPr>
    </w:lvl>
    <w:lvl w:ilvl="8">
      <w:start w:val="1"/>
      <w:numFmt w:val="bullet"/>
      <w:lvlText w:val="▪"/>
      <w:lvlJc w:val="left"/>
      <w:pPr>
        <w:tabs>
          <w:tab w:val="num" w:pos="6480"/>
        </w:tabs>
        <w:ind w:left="6480" w:firstLine="0"/>
      </w:pPr>
      <w:rPr>
        <w:rFonts w:ascii="MS PMincho" w:eastAsia="MS PMincho" w:hAnsi="MS PMincho" w:cs="MS PMincho"/>
        <w:b/>
        <w:bCs/>
        <w:color w:val="000000"/>
        <w:position w:val="0"/>
        <w:sz w:val="16"/>
        <w:szCs w:val="16"/>
      </w:rPr>
    </w:lvl>
  </w:abstractNum>
  <w:abstractNum w:abstractNumId="37" w15:restartNumberingAfterBreak="0">
    <w:nsid w:val="3FE74DE2"/>
    <w:multiLevelType w:val="multilevel"/>
    <w:tmpl w:val="2A1AB5BA"/>
    <w:styleLink w:val="List6"/>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38" w15:restartNumberingAfterBreak="0">
    <w:nsid w:val="40A66DA0"/>
    <w:multiLevelType w:val="multilevel"/>
    <w:tmpl w:val="A7AE5AB0"/>
    <w:styleLink w:val="List11"/>
    <w:lvl w:ilvl="0">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39" w15:restartNumberingAfterBreak="0">
    <w:nsid w:val="45A509EB"/>
    <w:multiLevelType w:val="multilevel"/>
    <w:tmpl w:val="7664556E"/>
    <w:styleLink w:val="List21"/>
    <w:lvl w:ilvl="0">
      <w:numFmt w:val="bullet"/>
      <w:lvlText w:val="·"/>
      <w:lvlJc w:val="left"/>
      <w:pPr>
        <w:tabs>
          <w:tab w:val="num" w:pos="720"/>
        </w:tabs>
        <w:ind w:left="720" w:hanging="360"/>
      </w:pPr>
      <w:rPr>
        <w:rFonts w:ascii="MS PMincho" w:eastAsia="MS PMincho" w:hAnsi="MS PMincho" w:cs="MS PMincho"/>
        <w:b/>
        <w:bCs/>
        <w:color w:val="000000"/>
        <w:position w:val="0"/>
        <w:sz w:val="22"/>
        <w:szCs w:val="22"/>
      </w:rPr>
    </w:lvl>
    <w:lvl w:ilvl="1">
      <w:start w:val="1"/>
      <w:numFmt w:val="bullet"/>
      <w:lvlText w:val="o"/>
      <w:lvlJc w:val="left"/>
      <w:pPr>
        <w:tabs>
          <w:tab w:val="num" w:pos="1440"/>
        </w:tabs>
        <w:ind w:left="1440" w:firstLine="0"/>
      </w:pPr>
      <w:rPr>
        <w:rFonts w:ascii="MS PMincho" w:eastAsia="MS PMincho" w:hAnsi="MS PMincho" w:cs="MS PMincho"/>
        <w:b/>
        <w:bCs/>
        <w:color w:val="000000"/>
        <w:position w:val="0"/>
        <w:sz w:val="16"/>
        <w:szCs w:val="16"/>
      </w:rPr>
    </w:lvl>
    <w:lvl w:ilvl="2">
      <w:start w:val="1"/>
      <w:numFmt w:val="bullet"/>
      <w:lvlText w:val="▪"/>
      <w:lvlJc w:val="left"/>
      <w:pPr>
        <w:tabs>
          <w:tab w:val="num" w:pos="2160"/>
        </w:tabs>
        <w:ind w:left="2160" w:firstLine="0"/>
      </w:pPr>
      <w:rPr>
        <w:rFonts w:ascii="MS PMincho" w:eastAsia="MS PMincho" w:hAnsi="MS PMincho" w:cs="MS PMincho"/>
        <w:b/>
        <w:bCs/>
        <w:color w:val="000000"/>
        <w:position w:val="0"/>
        <w:sz w:val="16"/>
        <w:szCs w:val="16"/>
      </w:rPr>
    </w:lvl>
    <w:lvl w:ilvl="3">
      <w:start w:val="1"/>
      <w:numFmt w:val="bullet"/>
      <w:lvlText w:val="·"/>
      <w:lvlJc w:val="left"/>
      <w:pPr>
        <w:tabs>
          <w:tab w:val="num" w:pos="2880"/>
        </w:tabs>
        <w:ind w:left="2880" w:firstLine="0"/>
      </w:pPr>
      <w:rPr>
        <w:rFonts w:ascii="MS PMincho" w:eastAsia="MS PMincho" w:hAnsi="MS PMincho" w:cs="MS PMincho"/>
        <w:b/>
        <w:bCs/>
        <w:color w:val="000000"/>
        <w:position w:val="0"/>
        <w:sz w:val="16"/>
        <w:szCs w:val="16"/>
      </w:rPr>
    </w:lvl>
    <w:lvl w:ilvl="4">
      <w:start w:val="1"/>
      <w:numFmt w:val="bullet"/>
      <w:lvlText w:val="o"/>
      <w:lvlJc w:val="left"/>
      <w:pPr>
        <w:tabs>
          <w:tab w:val="num" w:pos="3600"/>
        </w:tabs>
        <w:ind w:left="3600" w:firstLine="0"/>
      </w:pPr>
      <w:rPr>
        <w:rFonts w:ascii="MS PMincho" w:eastAsia="MS PMincho" w:hAnsi="MS PMincho" w:cs="MS PMincho"/>
        <w:b/>
        <w:bCs/>
        <w:color w:val="000000"/>
        <w:position w:val="0"/>
        <w:sz w:val="16"/>
        <w:szCs w:val="16"/>
      </w:rPr>
    </w:lvl>
    <w:lvl w:ilvl="5">
      <w:start w:val="1"/>
      <w:numFmt w:val="bullet"/>
      <w:lvlText w:val="▪"/>
      <w:lvlJc w:val="left"/>
      <w:pPr>
        <w:tabs>
          <w:tab w:val="num" w:pos="4320"/>
        </w:tabs>
        <w:ind w:left="4320" w:firstLine="0"/>
      </w:pPr>
      <w:rPr>
        <w:rFonts w:ascii="MS PMincho" w:eastAsia="MS PMincho" w:hAnsi="MS PMincho" w:cs="MS PMincho"/>
        <w:b/>
        <w:bCs/>
        <w:color w:val="000000"/>
        <w:position w:val="0"/>
        <w:sz w:val="16"/>
        <w:szCs w:val="16"/>
      </w:rPr>
    </w:lvl>
    <w:lvl w:ilvl="6">
      <w:start w:val="1"/>
      <w:numFmt w:val="bullet"/>
      <w:lvlText w:val="·"/>
      <w:lvlJc w:val="left"/>
      <w:pPr>
        <w:tabs>
          <w:tab w:val="num" w:pos="5040"/>
        </w:tabs>
        <w:ind w:left="5040" w:firstLine="0"/>
      </w:pPr>
      <w:rPr>
        <w:rFonts w:ascii="MS PMincho" w:eastAsia="MS PMincho" w:hAnsi="MS PMincho" w:cs="MS PMincho"/>
        <w:b/>
        <w:bCs/>
        <w:color w:val="000000"/>
        <w:position w:val="0"/>
        <w:sz w:val="16"/>
        <w:szCs w:val="16"/>
      </w:rPr>
    </w:lvl>
    <w:lvl w:ilvl="7">
      <w:start w:val="1"/>
      <w:numFmt w:val="bullet"/>
      <w:lvlText w:val="o"/>
      <w:lvlJc w:val="left"/>
      <w:pPr>
        <w:tabs>
          <w:tab w:val="num" w:pos="5760"/>
        </w:tabs>
        <w:ind w:left="5760" w:firstLine="0"/>
      </w:pPr>
      <w:rPr>
        <w:rFonts w:ascii="MS PMincho" w:eastAsia="MS PMincho" w:hAnsi="MS PMincho" w:cs="MS PMincho"/>
        <w:b/>
        <w:bCs/>
        <w:color w:val="000000"/>
        <w:position w:val="0"/>
        <w:sz w:val="16"/>
        <w:szCs w:val="16"/>
      </w:rPr>
    </w:lvl>
    <w:lvl w:ilvl="8">
      <w:start w:val="1"/>
      <w:numFmt w:val="bullet"/>
      <w:lvlText w:val="▪"/>
      <w:lvlJc w:val="left"/>
      <w:pPr>
        <w:tabs>
          <w:tab w:val="num" w:pos="6480"/>
        </w:tabs>
        <w:ind w:left="6480" w:firstLine="0"/>
      </w:pPr>
      <w:rPr>
        <w:rFonts w:ascii="MS PMincho" w:eastAsia="MS PMincho" w:hAnsi="MS PMincho" w:cs="MS PMincho"/>
        <w:b/>
        <w:bCs/>
        <w:color w:val="000000"/>
        <w:position w:val="0"/>
        <w:sz w:val="16"/>
        <w:szCs w:val="16"/>
      </w:rPr>
    </w:lvl>
  </w:abstractNum>
  <w:abstractNum w:abstractNumId="40" w15:restartNumberingAfterBreak="0">
    <w:nsid w:val="47B81DD7"/>
    <w:multiLevelType w:val="multilevel"/>
    <w:tmpl w:val="E0BC47DE"/>
    <w:styleLink w:val="List17"/>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41" w15:restartNumberingAfterBreak="0">
    <w:nsid w:val="48645E80"/>
    <w:multiLevelType w:val="multilevel"/>
    <w:tmpl w:val="41E68E98"/>
    <w:styleLink w:val="List10"/>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42" w15:restartNumberingAfterBreak="0">
    <w:nsid w:val="4AC23A55"/>
    <w:multiLevelType w:val="singleLevel"/>
    <w:tmpl w:val="04090005"/>
    <w:lvl w:ilvl="0">
      <w:start w:val="1"/>
      <w:numFmt w:val="bullet"/>
      <w:pStyle w:val="Profilebullet"/>
      <w:lvlText w:val=""/>
      <w:lvlJc w:val="left"/>
      <w:pPr>
        <w:tabs>
          <w:tab w:val="num" w:pos="360"/>
        </w:tabs>
        <w:ind w:left="360" w:hanging="360"/>
      </w:pPr>
      <w:rPr>
        <w:rFonts w:ascii="MS PMincho" w:hAnsi="MS PMincho" w:hint="default"/>
      </w:rPr>
    </w:lvl>
  </w:abstractNum>
  <w:abstractNum w:abstractNumId="43" w15:restartNumberingAfterBreak="0">
    <w:nsid w:val="4E6B130F"/>
    <w:multiLevelType w:val="hybridMultilevel"/>
    <w:tmpl w:val="489CE180"/>
    <w:lvl w:ilvl="0" w:tplc="75B2C740">
      <w:start w:val="1"/>
      <w:numFmt w:val="bullet"/>
      <w:pStyle w:val="TableBullet"/>
      <w:lvlText w:val=""/>
      <w:lvlJc w:val="left"/>
      <w:pPr>
        <w:tabs>
          <w:tab w:val="num" w:pos="-1080"/>
        </w:tabs>
        <w:ind w:left="994" w:hanging="274"/>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4" w15:restartNumberingAfterBreak="0">
    <w:nsid w:val="4EC23B56"/>
    <w:multiLevelType w:val="multilevel"/>
    <w:tmpl w:val="41BC4BE8"/>
    <w:styleLink w:val="List12"/>
    <w:lvl w:ilvl="0">
      <w:start w:val="1"/>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o"/>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45" w15:restartNumberingAfterBreak="0">
    <w:nsid w:val="52315CFE"/>
    <w:multiLevelType w:val="hybridMultilevel"/>
    <w:tmpl w:val="677A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B9A790A"/>
    <w:multiLevelType w:val="hybridMultilevel"/>
    <w:tmpl w:val="68502590"/>
    <w:styleLink w:val="ImportedStyle3"/>
    <w:lvl w:ilvl="0" w:tplc="6E88D92A">
      <w:start w:val="1"/>
      <w:numFmt w:val="bullet"/>
      <w:lvlText w:val="•"/>
      <w:lvlJc w:val="left"/>
      <w:pPr>
        <w:ind w:left="3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42AAC5E">
      <w:start w:val="1"/>
      <w:numFmt w:val="bullet"/>
      <w:lvlText w:val="o"/>
      <w:lvlJc w:val="left"/>
      <w:pPr>
        <w:ind w:left="10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42AEB5E">
      <w:start w:val="1"/>
      <w:numFmt w:val="bullet"/>
      <w:lvlText w:val="▪"/>
      <w:lvlJc w:val="left"/>
      <w:pPr>
        <w:ind w:left="18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25EAE54">
      <w:start w:val="1"/>
      <w:numFmt w:val="bullet"/>
      <w:lvlText w:val="•"/>
      <w:lvlJc w:val="left"/>
      <w:pPr>
        <w:ind w:left="25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76A86BF2">
      <w:start w:val="1"/>
      <w:numFmt w:val="bullet"/>
      <w:lvlText w:val="o"/>
      <w:lvlJc w:val="left"/>
      <w:pPr>
        <w:ind w:left="324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7A2B7D6">
      <w:start w:val="1"/>
      <w:numFmt w:val="bullet"/>
      <w:lvlText w:val="▪"/>
      <w:lvlJc w:val="left"/>
      <w:pPr>
        <w:ind w:left="39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AB80B5C">
      <w:start w:val="1"/>
      <w:numFmt w:val="bullet"/>
      <w:lvlText w:val="•"/>
      <w:lvlJc w:val="left"/>
      <w:pPr>
        <w:ind w:left="46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FA8CF36">
      <w:start w:val="1"/>
      <w:numFmt w:val="bullet"/>
      <w:lvlText w:val="o"/>
      <w:lvlJc w:val="left"/>
      <w:pPr>
        <w:ind w:left="54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6504008">
      <w:start w:val="1"/>
      <w:numFmt w:val="bullet"/>
      <w:lvlText w:val="▪"/>
      <w:lvlJc w:val="left"/>
      <w:pPr>
        <w:ind w:left="61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7" w15:restartNumberingAfterBreak="0">
    <w:nsid w:val="5D53776F"/>
    <w:multiLevelType w:val="hybridMultilevel"/>
    <w:tmpl w:val="85188E6A"/>
    <w:lvl w:ilvl="0" w:tplc="ACAA8996">
      <w:start w:val="1"/>
      <w:numFmt w:val="bullet"/>
      <w:pStyle w:val="ColtBulletOne"/>
      <w:lvlText w:val=""/>
      <w:lvlJc w:val="left"/>
      <w:pPr>
        <w:tabs>
          <w:tab w:val="num" w:pos="284"/>
        </w:tabs>
        <w:ind w:left="284" w:hanging="284"/>
      </w:pPr>
      <w:rPr>
        <w:rFonts w:ascii="Calibri Light" w:hAnsi="Calibri Light" w:hint="default"/>
        <w:color w:val="009DE0"/>
      </w:rPr>
    </w:lvl>
    <w:lvl w:ilvl="1" w:tplc="08090001">
      <w:start w:val="1"/>
      <w:numFmt w:val="bullet"/>
      <w:lvlText w:val=""/>
      <w:lvlJc w:val="left"/>
      <w:pPr>
        <w:tabs>
          <w:tab w:val="num" w:pos="1440"/>
        </w:tabs>
        <w:ind w:left="1440" w:hanging="360"/>
      </w:pPr>
      <w:rPr>
        <w:rFonts w:ascii="Calibri Light" w:hAnsi="Calibri Light" w:hint="default"/>
        <w:color w:val="009DE0"/>
      </w:rPr>
    </w:lvl>
    <w:lvl w:ilvl="2" w:tplc="08090005">
      <w:start w:val="1"/>
      <w:numFmt w:val="bullet"/>
      <w:lvlText w:val=""/>
      <w:lvlJc w:val="left"/>
      <w:pPr>
        <w:tabs>
          <w:tab w:val="num" w:pos="2160"/>
        </w:tabs>
        <w:ind w:left="2160" w:hanging="360"/>
      </w:pPr>
      <w:rPr>
        <w:rFonts w:ascii="MS PMincho" w:hAnsi="MS PMincho" w:hint="default"/>
      </w:rPr>
    </w:lvl>
    <w:lvl w:ilvl="3" w:tplc="08090001">
      <w:start w:val="1"/>
      <w:numFmt w:val="bullet"/>
      <w:lvlText w:val=""/>
      <w:lvlJc w:val="left"/>
      <w:pPr>
        <w:tabs>
          <w:tab w:val="num" w:pos="2880"/>
        </w:tabs>
        <w:ind w:left="2880" w:hanging="360"/>
      </w:pPr>
      <w:rPr>
        <w:rFonts w:ascii="Calibri Light" w:hAnsi="Calibri Light" w:hint="default"/>
      </w:rPr>
    </w:lvl>
    <w:lvl w:ilvl="4" w:tplc="08090003">
      <w:start w:val="1"/>
      <w:numFmt w:val="bullet"/>
      <w:lvlText w:val="o"/>
      <w:lvlJc w:val="left"/>
      <w:pPr>
        <w:tabs>
          <w:tab w:val="num" w:pos="3600"/>
        </w:tabs>
        <w:ind w:left="3600" w:hanging="360"/>
      </w:pPr>
      <w:rPr>
        <w:rFonts w:ascii="Calibri Light" w:hAnsi="Calibri Light" w:cs="Calibri Light" w:hint="default"/>
      </w:rPr>
    </w:lvl>
    <w:lvl w:ilvl="5" w:tplc="08090005">
      <w:start w:val="1"/>
      <w:numFmt w:val="bullet"/>
      <w:lvlText w:val=""/>
      <w:lvlJc w:val="left"/>
      <w:pPr>
        <w:tabs>
          <w:tab w:val="num" w:pos="4320"/>
        </w:tabs>
        <w:ind w:left="4320" w:hanging="360"/>
      </w:pPr>
      <w:rPr>
        <w:rFonts w:ascii="MS PMincho" w:hAnsi="MS PMincho" w:hint="default"/>
      </w:rPr>
    </w:lvl>
    <w:lvl w:ilvl="6" w:tplc="08090001">
      <w:start w:val="1"/>
      <w:numFmt w:val="bullet"/>
      <w:lvlText w:val=""/>
      <w:lvlJc w:val="left"/>
      <w:pPr>
        <w:tabs>
          <w:tab w:val="num" w:pos="5040"/>
        </w:tabs>
        <w:ind w:left="5040" w:hanging="360"/>
      </w:pPr>
      <w:rPr>
        <w:rFonts w:ascii="Calibri Light" w:hAnsi="Calibri Light" w:hint="default"/>
      </w:rPr>
    </w:lvl>
    <w:lvl w:ilvl="7" w:tplc="08090003">
      <w:start w:val="1"/>
      <w:numFmt w:val="bullet"/>
      <w:lvlText w:val="o"/>
      <w:lvlJc w:val="left"/>
      <w:pPr>
        <w:tabs>
          <w:tab w:val="num" w:pos="5760"/>
        </w:tabs>
        <w:ind w:left="5760" w:hanging="360"/>
      </w:pPr>
      <w:rPr>
        <w:rFonts w:ascii="Calibri Light" w:hAnsi="Calibri Light" w:cs="Calibri Light" w:hint="default"/>
      </w:rPr>
    </w:lvl>
    <w:lvl w:ilvl="8" w:tplc="08090005">
      <w:start w:val="1"/>
      <w:numFmt w:val="bullet"/>
      <w:lvlText w:val=""/>
      <w:lvlJc w:val="left"/>
      <w:pPr>
        <w:tabs>
          <w:tab w:val="num" w:pos="6480"/>
        </w:tabs>
        <w:ind w:left="6480" w:hanging="360"/>
      </w:pPr>
      <w:rPr>
        <w:rFonts w:ascii="MS PMincho" w:hAnsi="MS PMincho" w:hint="default"/>
      </w:rPr>
    </w:lvl>
  </w:abstractNum>
  <w:abstractNum w:abstractNumId="48" w15:restartNumberingAfterBreak="0">
    <w:nsid w:val="5E621C5B"/>
    <w:multiLevelType w:val="hybridMultilevel"/>
    <w:tmpl w:val="81F28644"/>
    <w:lvl w:ilvl="0" w:tplc="E5A6D538">
      <w:start w:val="1"/>
      <w:numFmt w:val="bullet"/>
      <w:pStyle w:val="Bullet2"/>
      <w:lvlText w:val=""/>
      <w:lvlJc w:val="left"/>
      <w:pPr>
        <w:tabs>
          <w:tab w:val="num" w:pos="724"/>
        </w:tabs>
        <w:ind w:left="724" w:hanging="360"/>
      </w:pPr>
      <w:rPr>
        <w:rFonts w:ascii="Symbol" w:hAnsi="Symbol" w:hint="default"/>
      </w:rPr>
    </w:lvl>
    <w:lvl w:ilvl="1" w:tplc="04090003" w:tentative="1">
      <w:start w:val="1"/>
      <w:numFmt w:val="bullet"/>
      <w:lvlText w:val="o"/>
      <w:lvlJc w:val="left"/>
      <w:pPr>
        <w:tabs>
          <w:tab w:val="num" w:pos="1444"/>
        </w:tabs>
        <w:ind w:left="1444" w:hanging="360"/>
      </w:pPr>
      <w:rPr>
        <w:rFonts w:ascii="Courier New" w:hAnsi="Courier New" w:cs="Courier New" w:hint="default"/>
      </w:rPr>
    </w:lvl>
    <w:lvl w:ilvl="2" w:tplc="04090005" w:tentative="1">
      <w:start w:val="1"/>
      <w:numFmt w:val="bullet"/>
      <w:lvlText w:val=""/>
      <w:lvlJc w:val="left"/>
      <w:pPr>
        <w:tabs>
          <w:tab w:val="num" w:pos="2164"/>
        </w:tabs>
        <w:ind w:left="2164" w:hanging="360"/>
      </w:pPr>
      <w:rPr>
        <w:rFonts w:ascii="Wingdings" w:hAnsi="Wingdings" w:hint="default"/>
      </w:rPr>
    </w:lvl>
    <w:lvl w:ilvl="3" w:tplc="04090001" w:tentative="1">
      <w:start w:val="1"/>
      <w:numFmt w:val="bullet"/>
      <w:lvlText w:val=""/>
      <w:lvlJc w:val="left"/>
      <w:pPr>
        <w:tabs>
          <w:tab w:val="num" w:pos="2884"/>
        </w:tabs>
        <w:ind w:left="2884" w:hanging="360"/>
      </w:pPr>
      <w:rPr>
        <w:rFonts w:ascii="Symbol" w:hAnsi="Symbol" w:hint="default"/>
      </w:rPr>
    </w:lvl>
    <w:lvl w:ilvl="4" w:tplc="04090003" w:tentative="1">
      <w:start w:val="1"/>
      <w:numFmt w:val="bullet"/>
      <w:lvlText w:val="o"/>
      <w:lvlJc w:val="left"/>
      <w:pPr>
        <w:tabs>
          <w:tab w:val="num" w:pos="3604"/>
        </w:tabs>
        <w:ind w:left="3604" w:hanging="360"/>
      </w:pPr>
      <w:rPr>
        <w:rFonts w:ascii="Courier New" w:hAnsi="Courier New" w:cs="Courier New" w:hint="default"/>
      </w:rPr>
    </w:lvl>
    <w:lvl w:ilvl="5" w:tplc="04090005" w:tentative="1">
      <w:start w:val="1"/>
      <w:numFmt w:val="bullet"/>
      <w:lvlText w:val=""/>
      <w:lvlJc w:val="left"/>
      <w:pPr>
        <w:tabs>
          <w:tab w:val="num" w:pos="4324"/>
        </w:tabs>
        <w:ind w:left="4324" w:hanging="360"/>
      </w:pPr>
      <w:rPr>
        <w:rFonts w:ascii="Wingdings" w:hAnsi="Wingdings" w:hint="default"/>
      </w:rPr>
    </w:lvl>
    <w:lvl w:ilvl="6" w:tplc="04090001" w:tentative="1">
      <w:start w:val="1"/>
      <w:numFmt w:val="bullet"/>
      <w:lvlText w:val=""/>
      <w:lvlJc w:val="left"/>
      <w:pPr>
        <w:tabs>
          <w:tab w:val="num" w:pos="5044"/>
        </w:tabs>
        <w:ind w:left="5044" w:hanging="360"/>
      </w:pPr>
      <w:rPr>
        <w:rFonts w:ascii="Symbol" w:hAnsi="Symbol" w:hint="default"/>
      </w:rPr>
    </w:lvl>
    <w:lvl w:ilvl="7" w:tplc="04090003" w:tentative="1">
      <w:start w:val="1"/>
      <w:numFmt w:val="bullet"/>
      <w:lvlText w:val="o"/>
      <w:lvlJc w:val="left"/>
      <w:pPr>
        <w:tabs>
          <w:tab w:val="num" w:pos="5764"/>
        </w:tabs>
        <w:ind w:left="5764" w:hanging="360"/>
      </w:pPr>
      <w:rPr>
        <w:rFonts w:ascii="Courier New" w:hAnsi="Courier New" w:cs="Courier New" w:hint="default"/>
      </w:rPr>
    </w:lvl>
    <w:lvl w:ilvl="8" w:tplc="04090005" w:tentative="1">
      <w:start w:val="1"/>
      <w:numFmt w:val="bullet"/>
      <w:lvlText w:val=""/>
      <w:lvlJc w:val="left"/>
      <w:pPr>
        <w:tabs>
          <w:tab w:val="num" w:pos="6484"/>
        </w:tabs>
        <w:ind w:left="6484" w:hanging="360"/>
      </w:pPr>
      <w:rPr>
        <w:rFonts w:ascii="Wingdings" w:hAnsi="Wingdings" w:hint="default"/>
      </w:rPr>
    </w:lvl>
  </w:abstractNum>
  <w:abstractNum w:abstractNumId="49" w15:restartNumberingAfterBreak="0">
    <w:nsid w:val="61CA5E7C"/>
    <w:multiLevelType w:val="hybridMultilevel"/>
    <w:tmpl w:val="FE04A718"/>
    <w:styleLink w:val="ImportedStyle2"/>
    <w:lvl w:ilvl="0" w:tplc="D8EEE13A">
      <w:start w:val="1"/>
      <w:numFmt w:val="bullet"/>
      <w:lvlText w:val="•"/>
      <w:lvlJc w:val="left"/>
      <w:pPr>
        <w:ind w:left="3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5B8A9E6">
      <w:start w:val="1"/>
      <w:numFmt w:val="bullet"/>
      <w:lvlText w:val="o"/>
      <w:lvlJc w:val="left"/>
      <w:pPr>
        <w:ind w:left="10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D969BB6">
      <w:start w:val="1"/>
      <w:numFmt w:val="bullet"/>
      <w:lvlText w:val="▪"/>
      <w:lvlJc w:val="left"/>
      <w:pPr>
        <w:ind w:left="18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14A2FD0">
      <w:start w:val="1"/>
      <w:numFmt w:val="bullet"/>
      <w:lvlText w:val="•"/>
      <w:lvlJc w:val="left"/>
      <w:pPr>
        <w:ind w:left="25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0C2A5EE">
      <w:start w:val="1"/>
      <w:numFmt w:val="bullet"/>
      <w:lvlText w:val="o"/>
      <w:lvlJc w:val="left"/>
      <w:pPr>
        <w:ind w:left="324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B9A45A0">
      <w:start w:val="1"/>
      <w:numFmt w:val="bullet"/>
      <w:lvlText w:val="▪"/>
      <w:lvlJc w:val="left"/>
      <w:pPr>
        <w:ind w:left="396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C42DA7E">
      <w:start w:val="1"/>
      <w:numFmt w:val="bullet"/>
      <w:lvlText w:val="•"/>
      <w:lvlJc w:val="left"/>
      <w:pPr>
        <w:ind w:left="468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E7C1CBC">
      <w:start w:val="1"/>
      <w:numFmt w:val="bullet"/>
      <w:lvlText w:val="o"/>
      <w:lvlJc w:val="left"/>
      <w:pPr>
        <w:ind w:left="540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E40935C">
      <w:start w:val="1"/>
      <w:numFmt w:val="bullet"/>
      <w:lvlText w:val="▪"/>
      <w:lvlJc w:val="left"/>
      <w:pPr>
        <w:ind w:left="6120" w:hanging="360"/>
      </w:pPr>
      <w:rPr>
        <w:rFonts w:ascii="Calibri Light" w:eastAsia="Calibri Light" w:hAnsi="Calibri Light" w:cs="Calibri Light"/>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0" w15:restartNumberingAfterBreak="0">
    <w:nsid w:val="66F16F06"/>
    <w:multiLevelType w:val="hybridMultilevel"/>
    <w:tmpl w:val="8500CFE2"/>
    <w:lvl w:ilvl="0" w:tplc="FFCE4648">
      <w:start w:val="1"/>
      <w:numFmt w:val="bullet"/>
      <w:pStyle w:val="Bullet3"/>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67307934"/>
    <w:multiLevelType w:val="multilevel"/>
    <w:tmpl w:val="169A6FC6"/>
    <w:styleLink w:val="List19"/>
    <w:lvl w:ilvl="0">
      <w:start w:val="1"/>
      <w:numFmt w:val="bullet"/>
      <w:lvlText w:val="•"/>
      <w:lvlJc w:val="left"/>
      <w:rPr>
        <w:rFonts w:ascii="MS PMincho" w:eastAsia="MS PMincho" w:hAnsi="MS PMincho" w:cs="MS PMincho"/>
        <w:position w:val="0"/>
        <w:rtl w:val="0"/>
      </w:rPr>
    </w:lvl>
    <w:lvl w:ilvl="1">
      <w:start w:val="1"/>
      <w:numFmt w:val="bullet"/>
      <w:lvlText w:val="•"/>
      <w:lvlJc w:val="left"/>
      <w:rPr>
        <w:rFonts w:ascii="MS PMincho" w:eastAsia="MS PMincho" w:hAnsi="MS PMincho" w:cs="MS PMincho"/>
        <w:position w:val="0"/>
        <w:rtl w:val="0"/>
      </w:rPr>
    </w:lvl>
    <w:lvl w:ilvl="2">
      <w:start w:val="1"/>
      <w:numFmt w:val="bullet"/>
      <w:lvlText w:val="•"/>
      <w:lvlJc w:val="left"/>
      <w:rPr>
        <w:rFonts w:ascii="MS PMincho" w:eastAsia="MS PMincho" w:hAnsi="MS PMincho" w:cs="MS PMincho"/>
        <w:position w:val="0"/>
        <w:rtl w:val="0"/>
      </w:rPr>
    </w:lvl>
    <w:lvl w:ilvl="3">
      <w:start w:val="1"/>
      <w:numFmt w:val="bullet"/>
      <w:lvlText w:val="•"/>
      <w:lvlJc w:val="left"/>
      <w:rPr>
        <w:rFonts w:ascii="MS PMincho" w:eastAsia="MS PMincho" w:hAnsi="MS PMincho" w:cs="MS PMincho"/>
        <w:position w:val="0"/>
        <w:rtl w:val="0"/>
      </w:rPr>
    </w:lvl>
    <w:lvl w:ilvl="4">
      <w:start w:val="1"/>
      <w:numFmt w:val="bullet"/>
      <w:lvlText w:val="o"/>
      <w:lvlJc w:val="left"/>
      <w:rPr>
        <w:rFonts w:ascii="MS PMincho" w:eastAsia="MS PMincho" w:hAnsi="MS PMincho" w:cs="MS PMincho"/>
        <w:position w:val="0"/>
        <w:rtl w:val="0"/>
      </w:rPr>
    </w:lvl>
    <w:lvl w:ilvl="5">
      <w:start w:val="1"/>
      <w:numFmt w:val="bullet"/>
      <w:lvlText w:val="▪"/>
      <w:lvlJc w:val="left"/>
      <w:rPr>
        <w:rFonts w:ascii="MS PMincho" w:eastAsia="MS PMincho" w:hAnsi="MS PMincho" w:cs="MS PMincho"/>
        <w:position w:val="0"/>
        <w:rtl w:val="0"/>
      </w:rPr>
    </w:lvl>
    <w:lvl w:ilvl="6">
      <w:start w:val="1"/>
      <w:numFmt w:val="bullet"/>
      <w:lvlText w:val="•"/>
      <w:lvlJc w:val="left"/>
      <w:rPr>
        <w:rFonts w:ascii="MS PMincho" w:eastAsia="MS PMincho" w:hAnsi="MS PMincho" w:cs="MS PMincho"/>
        <w:position w:val="0"/>
        <w:rtl w:val="0"/>
      </w:rPr>
    </w:lvl>
    <w:lvl w:ilvl="7">
      <w:start w:val="1"/>
      <w:numFmt w:val="bullet"/>
      <w:lvlText w:val="o"/>
      <w:lvlJc w:val="left"/>
      <w:rPr>
        <w:rFonts w:ascii="MS PMincho" w:eastAsia="MS PMincho" w:hAnsi="MS PMincho" w:cs="MS PMincho"/>
        <w:position w:val="0"/>
        <w:rtl w:val="0"/>
      </w:rPr>
    </w:lvl>
    <w:lvl w:ilvl="8">
      <w:start w:val="1"/>
      <w:numFmt w:val="bullet"/>
      <w:lvlText w:val="▪"/>
      <w:lvlJc w:val="left"/>
      <w:rPr>
        <w:rFonts w:ascii="MS PMincho" w:eastAsia="MS PMincho" w:hAnsi="MS PMincho" w:cs="MS PMincho"/>
        <w:position w:val="0"/>
        <w:rtl w:val="0"/>
      </w:rPr>
    </w:lvl>
  </w:abstractNum>
  <w:abstractNum w:abstractNumId="52" w15:restartNumberingAfterBreak="0">
    <w:nsid w:val="69A65DCE"/>
    <w:multiLevelType w:val="multilevel"/>
    <w:tmpl w:val="04D6DFAA"/>
    <w:lvl w:ilvl="0">
      <w:start w:val="1"/>
      <w:numFmt w:val="bullet"/>
      <w:pStyle w:val="ETableBulletlist"/>
      <w:lvlText w:val=""/>
      <w:lvlJc w:val="left"/>
      <w:pPr>
        <w:ind w:left="318" w:hanging="318"/>
      </w:pPr>
      <w:rPr>
        <w:rFonts w:ascii="Calibri Light" w:hAnsi="Calibri Light" w:hint="default"/>
        <w:color w:val="auto"/>
      </w:rPr>
    </w:lvl>
    <w:lvl w:ilvl="1">
      <w:start w:val="1"/>
      <w:numFmt w:val="bullet"/>
      <w:lvlText w:val=""/>
      <w:lvlJc w:val="left"/>
      <w:pPr>
        <w:ind w:left="635" w:hanging="317"/>
      </w:pPr>
      <w:rPr>
        <w:rFonts w:ascii="Calibri Light" w:hAnsi="Calibri Light" w:hint="default"/>
        <w:color w:val="auto"/>
      </w:rPr>
    </w:lvl>
    <w:lvl w:ilvl="2">
      <w:start w:val="1"/>
      <w:numFmt w:val="bullet"/>
      <w:lvlText w:val=""/>
      <w:lvlJc w:val="left"/>
      <w:pPr>
        <w:ind w:left="953" w:hanging="318"/>
      </w:pPr>
      <w:rPr>
        <w:rFonts w:ascii="Calibri Light" w:hAnsi="Calibri Light"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B101A23"/>
    <w:multiLevelType w:val="multilevel"/>
    <w:tmpl w:val="DF72A2B0"/>
    <w:styleLink w:val="List31"/>
    <w:lvl w:ilvl="0">
      <w:numFmt w:val="bullet"/>
      <w:lvlText w:val="•"/>
      <w:lvlJc w:val="left"/>
      <w:pPr>
        <w:tabs>
          <w:tab w:val="num" w:pos="720"/>
        </w:tabs>
        <w:ind w:left="720" w:hanging="360"/>
      </w:pPr>
      <w:rPr>
        <w:rFonts w:ascii="MS PMincho" w:eastAsia="MS PMincho" w:hAnsi="MS PMincho" w:cs="MS PMincho"/>
        <w:position w:val="0"/>
        <w:sz w:val="20"/>
        <w:szCs w:val="20"/>
        <w:rtl w:val="0"/>
      </w:rPr>
    </w:lvl>
    <w:lvl w:ilvl="1">
      <w:start w:val="1"/>
      <w:numFmt w:val="bullet"/>
      <w:lvlText w:val="•"/>
      <w:lvlJc w:val="left"/>
      <w:pPr>
        <w:tabs>
          <w:tab w:val="num" w:pos="630"/>
        </w:tabs>
        <w:ind w:left="630" w:hanging="270"/>
      </w:pPr>
      <w:rPr>
        <w:rFonts w:ascii="MS PMincho" w:eastAsia="MS PMincho" w:hAnsi="MS PMincho" w:cs="MS PMincho"/>
        <w:position w:val="0"/>
        <w:sz w:val="18"/>
        <w:szCs w:val="18"/>
        <w:rtl w:val="0"/>
      </w:rPr>
    </w:lvl>
    <w:lvl w:ilvl="2">
      <w:start w:val="1"/>
      <w:numFmt w:val="bullet"/>
      <w:lvlText w:val="▪"/>
      <w:lvlJc w:val="left"/>
      <w:pPr>
        <w:tabs>
          <w:tab w:val="num" w:pos="1350"/>
        </w:tabs>
        <w:ind w:left="1350" w:hanging="270"/>
      </w:pPr>
      <w:rPr>
        <w:rFonts w:ascii="MS PMincho" w:eastAsia="MS PMincho" w:hAnsi="MS PMincho" w:cs="MS PMincho"/>
        <w:position w:val="0"/>
        <w:sz w:val="18"/>
        <w:szCs w:val="18"/>
        <w:rtl w:val="0"/>
      </w:rPr>
    </w:lvl>
    <w:lvl w:ilvl="3">
      <w:start w:val="1"/>
      <w:numFmt w:val="bullet"/>
      <w:lvlText w:val="•"/>
      <w:lvlJc w:val="left"/>
      <w:pPr>
        <w:tabs>
          <w:tab w:val="num" w:pos="2070"/>
        </w:tabs>
        <w:ind w:left="2070" w:hanging="270"/>
      </w:pPr>
      <w:rPr>
        <w:rFonts w:ascii="MS PMincho" w:eastAsia="MS PMincho" w:hAnsi="MS PMincho" w:cs="MS PMincho"/>
        <w:position w:val="0"/>
        <w:sz w:val="18"/>
        <w:szCs w:val="18"/>
        <w:rtl w:val="0"/>
      </w:rPr>
    </w:lvl>
    <w:lvl w:ilvl="4">
      <w:start w:val="1"/>
      <w:numFmt w:val="bullet"/>
      <w:lvlText w:val="o"/>
      <w:lvlJc w:val="left"/>
      <w:pPr>
        <w:tabs>
          <w:tab w:val="num" w:pos="2790"/>
        </w:tabs>
        <w:ind w:left="2790" w:hanging="270"/>
      </w:pPr>
      <w:rPr>
        <w:rFonts w:ascii="MS PMincho" w:eastAsia="MS PMincho" w:hAnsi="MS PMincho" w:cs="MS PMincho"/>
        <w:position w:val="0"/>
        <w:sz w:val="18"/>
        <w:szCs w:val="18"/>
        <w:rtl w:val="0"/>
      </w:rPr>
    </w:lvl>
    <w:lvl w:ilvl="5">
      <w:start w:val="1"/>
      <w:numFmt w:val="bullet"/>
      <w:lvlText w:val="▪"/>
      <w:lvlJc w:val="left"/>
      <w:pPr>
        <w:tabs>
          <w:tab w:val="num" w:pos="3510"/>
        </w:tabs>
        <w:ind w:left="3510" w:hanging="270"/>
      </w:pPr>
      <w:rPr>
        <w:rFonts w:ascii="MS PMincho" w:eastAsia="MS PMincho" w:hAnsi="MS PMincho" w:cs="MS PMincho"/>
        <w:position w:val="0"/>
        <w:sz w:val="18"/>
        <w:szCs w:val="18"/>
        <w:rtl w:val="0"/>
      </w:rPr>
    </w:lvl>
    <w:lvl w:ilvl="6">
      <w:start w:val="1"/>
      <w:numFmt w:val="bullet"/>
      <w:lvlText w:val="•"/>
      <w:lvlJc w:val="left"/>
      <w:pPr>
        <w:tabs>
          <w:tab w:val="num" w:pos="4230"/>
        </w:tabs>
        <w:ind w:left="4230" w:hanging="270"/>
      </w:pPr>
      <w:rPr>
        <w:rFonts w:ascii="MS PMincho" w:eastAsia="MS PMincho" w:hAnsi="MS PMincho" w:cs="MS PMincho"/>
        <w:position w:val="0"/>
        <w:sz w:val="18"/>
        <w:szCs w:val="18"/>
        <w:rtl w:val="0"/>
      </w:rPr>
    </w:lvl>
    <w:lvl w:ilvl="7">
      <w:start w:val="1"/>
      <w:numFmt w:val="bullet"/>
      <w:lvlText w:val="o"/>
      <w:lvlJc w:val="left"/>
      <w:pPr>
        <w:tabs>
          <w:tab w:val="num" w:pos="4950"/>
        </w:tabs>
        <w:ind w:left="4950" w:hanging="270"/>
      </w:pPr>
      <w:rPr>
        <w:rFonts w:ascii="MS PMincho" w:eastAsia="MS PMincho" w:hAnsi="MS PMincho" w:cs="MS PMincho"/>
        <w:position w:val="0"/>
        <w:sz w:val="18"/>
        <w:szCs w:val="18"/>
        <w:rtl w:val="0"/>
      </w:rPr>
    </w:lvl>
    <w:lvl w:ilvl="8">
      <w:start w:val="1"/>
      <w:numFmt w:val="bullet"/>
      <w:lvlText w:val="▪"/>
      <w:lvlJc w:val="left"/>
      <w:pPr>
        <w:tabs>
          <w:tab w:val="num" w:pos="5670"/>
        </w:tabs>
        <w:ind w:left="5670" w:hanging="270"/>
      </w:pPr>
      <w:rPr>
        <w:rFonts w:ascii="MS PMincho" w:eastAsia="MS PMincho" w:hAnsi="MS PMincho" w:cs="MS PMincho"/>
        <w:position w:val="0"/>
        <w:sz w:val="18"/>
        <w:szCs w:val="18"/>
        <w:rtl w:val="0"/>
      </w:rPr>
    </w:lvl>
  </w:abstractNum>
  <w:abstractNum w:abstractNumId="54" w15:restartNumberingAfterBreak="0">
    <w:nsid w:val="6B526957"/>
    <w:multiLevelType w:val="hybridMultilevel"/>
    <w:tmpl w:val="0C28B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C6B1685"/>
    <w:multiLevelType w:val="multilevel"/>
    <w:tmpl w:val="1E4E07FE"/>
    <w:styleLink w:val="List8"/>
    <w:lvl w:ilvl="0">
      <w:start w:val="2"/>
      <w:numFmt w:val="bullet"/>
      <w:lvlText w:val="•"/>
      <w:lvlJc w:val="left"/>
      <w:pPr>
        <w:tabs>
          <w:tab w:val="num" w:pos="360"/>
        </w:tabs>
        <w:ind w:left="360" w:hanging="36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1">
      <w:start w:val="1"/>
      <w:numFmt w:val="bullet"/>
      <w:lvlText w:val="•"/>
      <w:lvlJc w:val="left"/>
      <w:pPr>
        <w:tabs>
          <w:tab w:val="num" w:pos="1020"/>
        </w:tabs>
        <w:ind w:left="10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2">
      <w:start w:val="1"/>
      <w:numFmt w:val="bullet"/>
      <w:lvlText w:val="▪"/>
      <w:lvlJc w:val="left"/>
      <w:pPr>
        <w:tabs>
          <w:tab w:val="num" w:pos="1740"/>
        </w:tabs>
        <w:ind w:left="17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3">
      <w:start w:val="1"/>
      <w:numFmt w:val="bullet"/>
      <w:lvlText w:val="•"/>
      <w:lvlJc w:val="left"/>
      <w:pPr>
        <w:tabs>
          <w:tab w:val="num" w:pos="2460"/>
        </w:tabs>
        <w:ind w:left="24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4">
      <w:start w:val="1"/>
      <w:numFmt w:val="bullet"/>
      <w:lvlText w:val="o"/>
      <w:lvlJc w:val="left"/>
      <w:pPr>
        <w:tabs>
          <w:tab w:val="num" w:pos="3180"/>
        </w:tabs>
        <w:ind w:left="318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5">
      <w:start w:val="1"/>
      <w:numFmt w:val="bullet"/>
      <w:lvlText w:val="▪"/>
      <w:lvlJc w:val="left"/>
      <w:pPr>
        <w:tabs>
          <w:tab w:val="num" w:pos="3900"/>
        </w:tabs>
        <w:ind w:left="390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6">
      <w:start w:val="1"/>
      <w:numFmt w:val="bullet"/>
      <w:lvlText w:val="•"/>
      <w:lvlJc w:val="left"/>
      <w:pPr>
        <w:tabs>
          <w:tab w:val="num" w:pos="4620"/>
        </w:tabs>
        <w:ind w:left="462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7">
      <w:start w:val="1"/>
      <w:numFmt w:val="bullet"/>
      <w:lvlText w:val="o"/>
      <w:lvlJc w:val="left"/>
      <w:pPr>
        <w:tabs>
          <w:tab w:val="num" w:pos="5340"/>
        </w:tabs>
        <w:ind w:left="534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lvl w:ilvl="8">
      <w:start w:val="1"/>
      <w:numFmt w:val="bullet"/>
      <w:lvlText w:val="▪"/>
      <w:lvlJc w:val="left"/>
      <w:pPr>
        <w:tabs>
          <w:tab w:val="num" w:pos="6060"/>
        </w:tabs>
        <w:ind w:left="6060" w:hanging="300"/>
      </w:pPr>
      <w:rPr>
        <w:rFonts w:ascii="MS PMincho" w:eastAsia="MS PMincho" w:hAnsi="MS PMincho" w:cs="MS PMincho"/>
        <w:caps w:val="0"/>
        <w:smallCaps w:val="0"/>
        <w:strike w:val="0"/>
        <w:dstrike w:val="0"/>
        <w:color w:val="000000"/>
        <w:spacing w:val="0"/>
        <w:kern w:val="1"/>
        <w:position w:val="0"/>
        <w:sz w:val="20"/>
        <w:szCs w:val="20"/>
        <w:u w:val="none" w:color="000000"/>
        <w:vertAlign w:val="baseline"/>
        <w:rtl w:val="0"/>
        <w:lang w:val="en-US"/>
      </w:rPr>
    </w:lvl>
  </w:abstractNum>
  <w:abstractNum w:abstractNumId="56" w15:restartNumberingAfterBreak="0">
    <w:nsid w:val="77153F98"/>
    <w:multiLevelType w:val="hybridMultilevel"/>
    <w:tmpl w:val="F272BD58"/>
    <w:lvl w:ilvl="0" w:tplc="756658E2">
      <w:start w:val="1"/>
      <w:numFmt w:val="bullet"/>
      <w:pStyle w:val="RFPBullet3"/>
      <w:lvlText w:val=""/>
      <w:lvlJc w:val="left"/>
      <w:pPr>
        <w:tabs>
          <w:tab w:val="num" w:pos="360"/>
        </w:tabs>
        <w:ind w:left="360" w:firstLine="80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81B7DFA"/>
    <w:multiLevelType w:val="hybridMultilevel"/>
    <w:tmpl w:val="7F5ED486"/>
    <w:lvl w:ilvl="0" w:tplc="4FE0C06A">
      <w:start w:val="1"/>
      <w:numFmt w:val="bullet"/>
      <w:pStyle w:val="StyleMainBullet110ptAfter2pt"/>
      <w:lvlText w:val="o"/>
      <w:lvlJc w:val="left"/>
      <w:pPr>
        <w:tabs>
          <w:tab w:val="num" w:pos="360"/>
        </w:tabs>
        <w:ind w:left="360" w:hanging="360"/>
      </w:pPr>
      <w:rPr>
        <w:rFonts w:ascii="Calibri Light" w:hAnsi="Calibri Light" w:cs="Calibri Light" w:hint="default"/>
      </w:rPr>
    </w:lvl>
    <w:lvl w:ilvl="1" w:tplc="CBE460D6">
      <w:start w:val="1"/>
      <w:numFmt w:val="bullet"/>
      <w:pStyle w:val="StyleBullet2"/>
      <w:lvlText w:val=""/>
      <w:lvlJc w:val="left"/>
      <w:pPr>
        <w:tabs>
          <w:tab w:val="num" w:pos="1080"/>
        </w:tabs>
        <w:ind w:left="1080" w:hanging="360"/>
      </w:pPr>
      <w:rPr>
        <w:rFonts w:ascii="Calibri Light" w:hAnsi="Calibri Light" w:hint="default"/>
        <w:color w:val="auto"/>
      </w:rPr>
    </w:lvl>
    <w:lvl w:ilvl="2" w:tplc="08090005">
      <w:start w:val="1"/>
      <w:numFmt w:val="bullet"/>
      <w:lvlText w:val=""/>
      <w:lvlJc w:val="left"/>
      <w:pPr>
        <w:tabs>
          <w:tab w:val="num" w:pos="1800"/>
        </w:tabs>
        <w:ind w:left="1800" w:hanging="360"/>
      </w:pPr>
      <w:rPr>
        <w:rFonts w:ascii="MS PMincho" w:hAnsi="MS PMincho" w:hint="default"/>
      </w:rPr>
    </w:lvl>
    <w:lvl w:ilvl="3" w:tplc="08090001" w:tentative="1">
      <w:start w:val="1"/>
      <w:numFmt w:val="bullet"/>
      <w:lvlText w:val=""/>
      <w:lvlJc w:val="left"/>
      <w:pPr>
        <w:tabs>
          <w:tab w:val="num" w:pos="2520"/>
        </w:tabs>
        <w:ind w:left="2520" w:hanging="360"/>
      </w:pPr>
      <w:rPr>
        <w:rFonts w:ascii="Calibri Light" w:hAnsi="Calibri Light" w:hint="default"/>
      </w:rPr>
    </w:lvl>
    <w:lvl w:ilvl="4" w:tplc="08090003" w:tentative="1">
      <w:start w:val="1"/>
      <w:numFmt w:val="bullet"/>
      <w:lvlText w:val="o"/>
      <w:lvlJc w:val="left"/>
      <w:pPr>
        <w:tabs>
          <w:tab w:val="num" w:pos="3240"/>
        </w:tabs>
        <w:ind w:left="3240" w:hanging="360"/>
      </w:pPr>
      <w:rPr>
        <w:rFonts w:ascii="Calibri Light" w:hAnsi="Calibri Light" w:cs="Calibri Light" w:hint="default"/>
      </w:rPr>
    </w:lvl>
    <w:lvl w:ilvl="5" w:tplc="08090005" w:tentative="1">
      <w:start w:val="1"/>
      <w:numFmt w:val="bullet"/>
      <w:lvlText w:val=""/>
      <w:lvlJc w:val="left"/>
      <w:pPr>
        <w:tabs>
          <w:tab w:val="num" w:pos="3960"/>
        </w:tabs>
        <w:ind w:left="3960" w:hanging="360"/>
      </w:pPr>
      <w:rPr>
        <w:rFonts w:ascii="MS PMincho" w:hAnsi="MS PMincho" w:hint="default"/>
      </w:rPr>
    </w:lvl>
    <w:lvl w:ilvl="6" w:tplc="08090001" w:tentative="1">
      <w:start w:val="1"/>
      <w:numFmt w:val="bullet"/>
      <w:lvlText w:val=""/>
      <w:lvlJc w:val="left"/>
      <w:pPr>
        <w:tabs>
          <w:tab w:val="num" w:pos="4680"/>
        </w:tabs>
        <w:ind w:left="4680" w:hanging="360"/>
      </w:pPr>
      <w:rPr>
        <w:rFonts w:ascii="Calibri Light" w:hAnsi="Calibri Light" w:hint="default"/>
      </w:rPr>
    </w:lvl>
    <w:lvl w:ilvl="7" w:tplc="08090003" w:tentative="1">
      <w:start w:val="1"/>
      <w:numFmt w:val="bullet"/>
      <w:lvlText w:val="o"/>
      <w:lvlJc w:val="left"/>
      <w:pPr>
        <w:tabs>
          <w:tab w:val="num" w:pos="5400"/>
        </w:tabs>
        <w:ind w:left="5400" w:hanging="360"/>
      </w:pPr>
      <w:rPr>
        <w:rFonts w:ascii="Calibri Light" w:hAnsi="Calibri Light" w:cs="Calibri Light" w:hint="default"/>
      </w:rPr>
    </w:lvl>
    <w:lvl w:ilvl="8" w:tplc="08090005" w:tentative="1">
      <w:start w:val="1"/>
      <w:numFmt w:val="bullet"/>
      <w:lvlText w:val=""/>
      <w:lvlJc w:val="left"/>
      <w:pPr>
        <w:tabs>
          <w:tab w:val="num" w:pos="6120"/>
        </w:tabs>
        <w:ind w:left="6120" w:hanging="360"/>
      </w:pPr>
      <w:rPr>
        <w:rFonts w:ascii="MS PMincho" w:hAnsi="MS PMincho" w:hint="default"/>
      </w:rPr>
    </w:lvl>
  </w:abstractNum>
  <w:abstractNum w:abstractNumId="58" w15:restartNumberingAfterBreak="0">
    <w:nsid w:val="7FDC6852"/>
    <w:multiLevelType w:val="hybridMultilevel"/>
    <w:tmpl w:val="817A9780"/>
    <w:styleLink w:val="Bullet"/>
    <w:lvl w:ilvl="0" w:tplc="83363642">
      <w:start w:val="1"/>
      <w:numFmt w:val="bullet"/>
      <w:lvlText w:val=""/>
      <w:lvlJc w:val="left"/>
      <w:pPr>
        <w:tabs>
          <w:tab w:val="num" w:pos="360"/>
        </w:tabs>
        <w:ind w:left="360" w:hanging="360"/>
      </w:pPr>
      <w:rPr>
        <w:rFonts w:ascii="Calibri Light" w:hAnsi="Calibri Light" w:hint="default"/>
      </w:rPr>
    </w:lvl>
    <w:lvl w:ilvl="1" w:tplc="08090003" w:tentative="1">
      <w:start w:val="1"/>
      <w:numFmt w:val="bullet"/>
      <w:lvlText w:val="o"/>
      <w:lvlJc w:val="left"/>
      <w:pPr>
        <w:tabs>
          <w:tab w:val="num" w:pos="1080"/>
        </w:tabs>
        <w:ind w:left="1080" w:hanging="360"/>
      </w:pPr>
      <w:rPr>
        <w:rFonts w:ascii="Calibri Light" w:hAnsi="Calibri Light" w:cs="Calibri Light" w:hint="default"/>
      </w:rPr>
    </w:lvl>
    <w:lvl w:ilvl="2" w:tplc="08090005" w:tentative="1">
      <w:start w:val="1"/>
      <w:numFmt w:val="bullet"/>
      <w:lvlText w:val=""/>
      <w:lvlJc w:val="left"/>
      <w:pPr>
        <w:tabs>
          <w:tab w:val="num" w:pos="1800"/>
        </w:tabs>
        <w:ind w:left="1800" w:hanging="360"/>
      </w:pPr>
      <w:rPr>
        <w:rFonts w:ascii="MS PMincho" w:hAnsi="MS PMincho" w:hint="default"/>
      </w:rPr>
    </w:lvl>
    <w:lvl w:ilvl="3" w:tplc="08090001" w:tentative="1">
      <w:start w:val="1"/>
      <w:numFmt w:val="bullet"/>
      <w:lvlText w:val=""/>
      <w:lvlJc w:val="left"/>
      <w:pPr>
        <w:tabs>
          <w:tab w:val="num" w:pos="2520"/>
        </w:tabs>
        <w:ind w:left="2520" w:hanging="360"/>
      </w:pPr>
      <w:rPr>
        <w:rFonts w:ascii="Calibri Light" w:hAnsi="Calibri Light" w:hint="default"/>
      </w:rPr>
    </w:lvl>
    <w:lvl w:ilvl="4" w:tplc="08090003" w:tentative="1">
      <w:start w:val="1"/>
      <w:numFmt w:val="bullet"/>
      <w:lvlText w:val="o"/>
      <w:lvlJc w:val="left"/>
      <w:pPr>
        <w:tabs>
          <w:tab w:val="num" w:pos="3240"/>
        </w:tabs>
        <w:ind w:left="3240" w:hanging="360"/>
      </w:pPr>
      <w:rPr>
        <w:rFonts w:ascii="Calibri Light" w:hAnsi="Calibri Light" w:cs="Calibri Light" w:hint="default"/>
      </w:rPr>
    </w:lvl>
    <w:lvl w:ilvl="5" w:tplc="08090005" w:tentative="1">
      <w:start w:val="1"/>
      <w:numFmt w:val="bullet"/>
      <w:lvlText w:val=""/>
      <w:lvlJc w:val="left"/>
      <w:pPr>
        <w:tabs>
          <w:tab w:val="num" w:pos="3960"/>
        </w:tabs>
        <w:ind w:left="3960" w:hanging="360"/>
      </w:pPr>
      <w:rPr>
        <w:rFonts w:ascii="MS PMincho" w:hAnsi="MS PMincho" w:hint="default"/>
      </w:rPr>
    </w:lvl>
    <w:lvl w:ilvl="6" w:tplc="08090001" w:tentative="1">
      <w:start w:val="1"/>
      <w:numFmt w:val="bullet"/>
      <w:lvlText w:val=""/>
      <w:lvlJc w:val="left"/>
      <w:pPr>
        <w:tabs>
          <w:tab w:val="num" w:pos="4680"/>
        </w:tabs>
        <w:ind w:left="4680" w:hanging="360"/>
      </w:pPr>
      <w:rPr>
        <w:rFonts w:ascii="Calibri Light" w:hAnsi="Calibri Light" w:hint="default"/>
      </w:rPr>
    </w:lvl>
    <w:lvl w:ilvl="7" w:tplc="08090003" w:tentative="1">
      <w:start w:val="1"/>
      <w:numFmt w:val="bullet"/>
      <w:lvlText w:val="o"/>
      <w:lvlJc w:val="left"/>
      <w:pPr>
        <w:tabs>
          <w:tab w:val="num" w:pos="5400"/>
        </w:tabs>
        <w:ind w:left="5400" w:hanging="360"/>
      </w:pPr>
      <w:rPr>
        <w:rFonts w:ascii="Calibri Light" w:hAnsi="Calibri Light" w:cs="Calibri Light" w:hint="default"/>
      </w:rPr>
    </w:lvl>
    <w:lvl w:ilvl="8" w:tplc="08090005" w:tentative="1">
      <w:start w:val="1"/>
      <w:numFmt w:val="bullet"/>
      <w:lvlText w:val=""/>
      <w:lvlJc w:val="left"/>
      <w:pPr>
        <w:tabs>
          <w:tab w:val="num" w:pos="6120"/>
        </w:tabs>
        <w:ind w:left="6120" w:hanging="360"/>
      </w:pPr>
      <w:rPr>
        <w:rFonts w:ascii="MS PMincho" w:hAnsi="MS PMincho" w:hint="default"/>
      </w:rPr>
    </w:lvl>
  </w:abstractNum>
  <w:num w:numId="1">
    <w:abstractNumId w:val="58"/>
  </w:num>
  <w:num w:numId="2">
    <w:abstractNumId w:val="20"/>
  </w:num>
  <w:num w:numId="3">
    <w:abstractNumId w:val="42"/>
  </w:num>
  <w:num w:numId="4">
    <w:abstractNumId w:val="22"/>
  </w:num>
  <w:num w:numId="5">
    <w:abstractNumId w:val="57"/>
  </w:num>
  <w:num w:numId="6">
    <w:abstractNumId w:val="51"/>
  </w:num>
  <w:num w:numId="7">
    <w:abstractNumId w:val="37"/>
  </w:num>
  <w:num w:numId="8">
    <w:abstractNumId w:val="23"/>
  </w:num>
  <w:num w:numId="9">
    <w:abstractNumId w:val="41"/>
  </w:num>
  <w:num w:numId="10">
    <w:abstractNumId w:val="38"/>
  </w:num>
  <w:num w:numId="11">
    <w:abstractNumId w:val="44"/>
  </w:num>
  <w:num w:numId="12">
    <w:abstractNumId w:val="26"/>
  </w:num>
  <w:num w:numId="13">
    <w:abstractNumId w:val="21"/>
  </w:num>
  <w:num w:numId="14">
    <w:abstractNumId w:val="27"/>
  </w:num>
  <w:num w:numId="15">
    <w:abstractNumId w:val="33"/>
  </w:num>
  <w:num w:numId="16">
    <w:abstractNumId w:val="55"/>
  </w:num>
  <w:num w:numId="17">
    <w:abstractNumId w:val="40"/>
  </w:num>
  <w:num w:numId="18">
    <w:abstractNumId w:val="35"/>
  </w:num>
  <w:num w:numId="19">
    <w:abstractNumId w:val="30"/>
  </w:num>
  <w:num w:numId="20">
    <w:abstractNumId w:val="49"/>
  </w:num>
  <w:num w:numId="21">
    <w:abstractNumId w:val="46"/>
  </w:num>
  <w:num w:numId="22">
    <w:abstractNumId w:val="28"/>
  </w:num>
  <w:num w:numId="23">
    <w:abstractNumId w:val="47"/>
    <w:lvlOverride w:ilvl="0"/>
    <w:lvlOverride w:ilvl="1"/>
    <w:lvlOverride w:ilvl="2"/>
    <w:lvlOverride w:ilvl="3"/>
    <w:lvlOverride w:ilvl="4"/>
    <w:lvlOverride w:ilvl="5"/>
    <w:lvlOverride w:ilvl="6"/>
    <w:lvlOverride w:ilvl="7"/>
    <w:lvlOverride w:ilvl="8"/>
  </w:num>
  <w:num w:numId="24">
    <w:abstractNumId w:val="32"/>
  </w:num>
  <w:num w:numId="25">
    <w:abstractNumId w:val="53"/>
  </w:num>
  <w:num w:numId="26">
    <w:abstractNumId w:val="52"/>
  </w:num>
  <w:num w:numId="27">
    <w:abstractNumId w:val="36"/>
  </w:num>
  <w:num w:numId="28">
    <w:abstractNumId w:val="34"/>
  </w:num>
  <w:num w:numId="29">
    <w:abstractNumId w:val="39"/>
  </w:num>
  <w:num w:numId="30">
    <w:abstractNumId w:val="29"/>
  </w:num>
  <w:num w:numId="31">
    <w:abstractNumId w:val="24"/>
  </w:num>
  <w:num w:numId="32">
    <w:abstractNumId w:val="25"/>
  </w:num>
  <w:num w:numId="33">
    <w:abstractNumId w:val="48"/>
  </w:num>
  <w:num w:numId="34">
    <w:abstractNumId w:val="50"/>
  </w:num>
  <w:num w:numId="35">
    <w:abstractNumId w:val="1"/>
  </w:num>
  <w:num w:numId="36">
    <w:abstractNumId w:val="0"/>
  </w:num>
  <w:num w:numId="37">
    <w:abstractNumId w:val="19"/>
  </w:num>
  <w:num w:numId="38">
    <w:abstractNumId w:val="56"/>
  </w:num>
  <w:num w:numId="39">
    <w:abstractNumId w:val="43"/>
  </w:num>
  <w:num w:numId="40">
    <w:abstractNumId w:val="45"/>
  </w:num>
  <w:num w:numId="41">
    <w:abstractNumId w:val="18"/>
  </w:num>
  <w:num w:numId="42">
    <w:abstractNumId w:val="54"/>
  </w:num>
  <w:num w:numId="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AF4"/>
    <w:rsid w:val="00003F20"/>
    <w:rsid w:val="00006B6D"/>
    <w:rsid w:val="00007B38"/>
    <w:rsid w:val="00007D5C"/>
    <w:rsid w:val="0001293F"/>
    <w:rsid w:val="00012FA2"/>
    <w:rsid w:val="00014A3D"/>
    <w:rsid w:val="00016BAB"/>
    <w:rsid w:val="00023331"/>
    <w:rsid w:val="00024C00"/>
    <w:rsid w:val="000275DD"/>
    <w:rsid w:val="00031E54"/>
    <w:rsid w:val="000352C3"/>
    <w:rsid w:val="000378A0"/>
    <w:rsid w:val="0004147D"/>
    <w:rsid w:val="00044BD2"/>
    <w:rsid w:val="00044E2E"/>
    <w:rsid w:val="0004530E"/>
    <w:rsid w:val="00047DC1"/>
    <w:rsid w:val="00050C8B"/>
    <w:rsid w:val="000511FB"/>
    <w:rsid w:val="00052A45"/>
    <w:rsid w:val="00054443"/>
    <w:rsid w:val="00061143"/>
    <w:rsid w:val="000615CD"/>
    <w:rsid w:val="0006526A"/>
    <w:rsid w:val="00065F89"/>
    <w:rsid w:val="00067F54"/>
    <w:rsid w:val="0007612F"/>
    <w:rsid w:val="00077879"/>
    <w:rsid w:val="000834C9"/>
    <w:rsid w:val="000876BC"/>
    <w:rsid w:val="00087E44"/>
    <w:rsid w:val="000977D9"/>
    <w:rsid w:val="000A22D8"/>
    <w:rsid w:val="000A40A7"/>
    <w:rsid w:val="000A4CD9"/>
    <w:rsid w:val="000A60DB"/>
    <w:rsid w:val="000A6257"/>
    <w:rsid w:val="000B17CF"/>
    <w:rsid w:val="000B3DEA"/>
    <w:rsid w:val="000B3F60"/>
    <w:rsid w:val="000B43EA"/>
    <w:rsid w:val="000B6215"/>
    <w:rsid w:val="000B69E1"/>
    <w:rsid w:val="000B74E7"/>
    <w:rsid w:val="000C068F"/>
    <w:rsid w:val="000C35C2"/>
    <w:rsid w:val="000C4A7D"/>
    <w:rsid w:val="000C570B"/>
    <w:rsid w:val="000C7ED1"/>
    <w:rsid w:val="000D1E73"/>
    <w:rsid w:val="000D4E39"/>
    <w:rsid w:val="000D6AA3"/>
    <w:rsid w:val="000E3112"/>
    <w:rsid w:val="000E4789"/>
    <w:rsid w:val="000E5EE2"/>
    <w:rsid w:val="000E7DB9"/>
    <w:rsid w:val="000F090D"/>
    <w:rsid w:val="000F0DBD"/>
    <w:rsid w:val="000F4F21"/>
    <w:rsid w:val="00102D41"/>
    <w:rsid w:val="00105B13"/>
    <w:rsid w:val="00105F94"/>
    <w:rsid w:val="0010600B"/>
    <w:rsid w:val="00106A25"/>
    <w:rsid w:val="00107797"/>
    <w:rsid w:val="00112DEA"/>
    <w:rsid w:val="00113461"/>
    <w:rsid w:val="0012000E"/>
    <w:rsid w:val="001221E8"/>
    <w:rsid w:val="001233DD"/>
    <w:rsid w:val="00123B27"/>
    <w:rsid w:val="00124457"/>
    <w:rsid w:val="00124ED7"/>
    <w:rsid w:val="00132081"/>
    <w:rsid w:val="001323A9"/>
    <w:rsid w:val="0013312B"/>
    <w:rsid w:val="001348AC"/>
    <w:rsid w:val="00137E2A"/>
    <w:rsid w:val="001410E8"/>
    <w:rsid w:val="00141889"/>
    <w:rsid w:val="00142AB9"/>
    <w:rsid w:val="00143B64"/>
    <w:rsid w:val="00145AC8"/>
    <w:rsid w:val="00153405"/>
    <w:rsid w:val="00153EEB"/>
    <w:rsid w:val="00153FA1"/>
    <w:rsid w:val="0016044D"/>
    <w:rsid w:val="00162747"/>
    <w:rsid w:val="00172381"/>
    <w:rsid w:val="001776E0"/>
    <w:rsid w:val="00181F7C"/>
    <w:rsid w:val="00181FCD"/>
    <w:rsid w:val="0019256D"/>
    <w:rsid w:val="00192F19"/>
    <w:rsid w:val="001936FC"/>
    <w:rsid w:val="001A2E7F"/>
    <w:rsid w:val="001A3B03"/>
    <w:rsid w:val="001A4FB6"/>
    <w:rsid w:val="001A5F9A"/>
    <w:rsid w:val="001B25AA"/>
    <w:rsid w:val="001B3628"/>
    <w:rsid w:val="001B531F"/>
    <w:rsid w:val="001B53A7"/>
    <w:rsid w:val="001B5427"/>
    <w:rsid w:val="001B66BD"/>
    <w:rsid w:val="001B6CF4"/>
    <w:rsid w:val="001C18EE"/>
    <w:rsid w:val="001C3A64"/>
    <w:rsid w:val="001C5B96"/>
    <w:rsid w:val="001D0C30"/>
    <w:rsid w:val="001D1128"/>
    <w:rsid w:val="001D1242"/>
    <w:rsid w:val="001E415F"/>
    <w:rsid w:val="001E648D"/>
    <w:rsid w:val="001E66F4"/>
    <w:rsid w:val="001E6C42"/>
    <w:rsid w:val="001F2474"/>
    <w:rsid w:val="001F2F2B"/>
    <w:rsid w:val="001F32FB"/>
    <w:rsid w:val="001F34D9"/>
    <w:rsid w:val="001F74DB"/>
    <w:rsid w:val="00200127"/>
    <w:rsid w:val="00200243"/>
    <w:rsid w:val="00201060"/>
    <w:rsid w:val="00206980"/>
    <w:rsid w:val="002141B7"/>
    <w:rsid w:val="00215517"/>
    <w:rsid w:val="002161F9"/>
    <w:rsid w:val="002176FD"/>
    <w:rsid w:val="00220750"/>
    <w:rsid w:val="00220868"/>
    <w:rsid w:val="00221B84"/>
    <w:rsid w:val="002222F5"/>
    <w:rsid w:val="00225782"/>
    <w:rsid w:val="0023167E"/>
    <w:rsid w:val="00231802"/>
    <w:rsid w:val="00233DF1"/>
    <w:rsid w:val="00233E05"/>
    <w:rsid w:val="00235384"/>
    <w:rsid w:val="00235F59"/>
    <w:rsid w:val="002404D6"/>
    <w:rsid w:val="00241C09"/>
    <w:rsid w:val="00242707"/>
    <w:rsid w:val="002447F4"/>
    <w:rsid w:val="00247B41"/>
    <w:rsid w:val="00251B47"/>
    <w:rsid w:val="00252572"/>
    <w:rsid w:val="0025311C"/>
    <w:rsid w:val="0025343F"/>
    <w:rsid w:val="002535C0"/>
    <w:rsid w:val="0026178C"/>
    <w:rsid w:val="00262D05"/>
    <w:rsid w:val="002638DB"/>
    <w:rsid w:val="0026602A"/>
    <w:rsid w:val="002756AE"/>
    <w:rsid w:val="002761FA"/>
    <w:rsid w:val="002762AE"/>
    <w:rsid w:val="0027764C"/>
    <w:rsid w:val="00285375"/>
    <w:rsid w:val="00285660"/>
    <w:rsid w:val="002857BB"/>
    <w:rsid w:val="00286426"/>
    <w:rsid w:val="00287229"/>
    <w:rsid w:val="00291242"/>
    <w:rsid w:val="00291A6F"/>
    <w:rsid w:val="002921A6"/>
    <w:rsid w:val="00293FAC"/>
    <w:rsid w:val="00294E7A"/>
    <w:rsid w:val="002A0063"/>
    <w:rsid w:val="002A11CE"/>
    <w:rsid w:val="002A2529"/>
    <w:rsid w:val="002A2D55"/>
    <w:rsid w:val="002A2F7B"/>
    <w:rsid w:val="002A3228"/>
    <w:rsid w:val="002A3E80"/>
    <w:rsid w:val="002A65ED"/>
    <w:rsid w:val="002A6E43"/>
    <w:rsid w:val="002B2507"/>
    <w:rsid w:val="002B4881"/>
    <w:rsid w:val="002B576C"/>
    <w:rsid w:val="002B725B"/>
    <w:rsid w:val="002B727C"/>
    <w:rsid w:val="002C5E57"/>
    <w:rsid w:val="002D0A89"/>
    <w:rsid w:val="002D341E"/>
    <w:rsid w:val="002D5A83"/>
    <w:rsid w:val="002E1807"/>
    <w:rsid w:val="002E4C4A"/>
    <w:rsid w:val="002F0807"/>
    <w:rsid w:val="002F65F0"/>
    <w:rsid w:val="002F6CF1"/>
    <w:rsid w:val="002F6E50"/>
    <w:rsid w:val="002F7B42"/>
    <w:rsid w:val="00300078"/>
    <w:rsid w:val="00301445"/>
    <w:rsid w:val="00301887"/>
    <w:rsid w:val="00303915"/>
    <w:rsid w:val="00303EDE"/>
    <w:rsid w:val="00312773"/>
    <w:rsid w:val="003170E9"/>
    <w:rsid w:val="003226F2"/>
    <w:rsid w:val="00332304"/>
    <w:rsid w:val="00336684"/>
    <w:rsid w:val="003404D4"/>
    <w:rsid w:val="003421F4"/>
    <w:rsid w:val="00346557"/>
    <w:rsid w:val="0034775E"/>
    <w:rsid w:val="00350D1D"/>
    <w:rsid w:val="00354858"/>
    <w:rsid w:val="00357946"/>
    <w:rsid w:val="00361555"/>
    <w:rsid w:val="003618ED"/>
    <w:rsid w:val="00363EB5"/>
    <w:rsid w:val="00363F40"/>
    <w:rsid w:val="00364EF5"/>
    <w:rsid w:val="003679B0"/>
    <w:rsid w:val="003724EE"/>
    <w:rsid w:val="003777D8"/>
    <w:rsid w:val="0038092D"/>
    <w:rsid w:val="00386F7E"/>
    <w:rsid w:val="003875D7"/>
    <w:rsid w:val="00387780"/>
    <w:rsid w:val="0039046F"/>
    <w:rsid w:val="00391FB6"/>
    <w:rsid w:val="003948AB"/>
    <w:rsid w:val="00395103"/>
    <w:rsid w:val="00396927"/>
    <w:rsid w:val="00396AD6"/>
    <w:rsid w:val="003A16A6"/>
    <w:rsid w:val="003A1BE2"/>
    <w:rsid w:val="003A3FB6"/>
    <w:rsid w:val="003A4A04"/>
    <w:rsid w:val="003B270B"/>
    <w:rsid w:val="003B414E"/>
    <w:rsid w:val="003C3FCA"/>
    <w:rsid w:val="003C4B97"/>
    <w:rsid w:val="003C62BF"/>
    <w:rsid w:val="003D0978"/>
    <w:rsid w:val="003D23F4"/>
    <w:rsid w:val="003D34B4"/>
    <w:rsid w:val="003D5A5A"/>
    <w:rsid w:val="003D5BF5"/>
    <w:rsid w:val="003D7281"/>
    <w:rsid w:val="003D7A36"/>
    <w:rsid w:val="003E0F4C"/>
    <w:rsid w:val="003E634B"/>
    <w:rsid w:val="003E7396"/>
    <w:rsid w:val="003F0B8D"/>
    <w:rsid w:val="003F2F58"/>
    <w:rsid w:val="003F4454"/>
    <w:rsid w:val="003F4EDA"/>
    <w:rsid w:val="00401390"/>
    <w:rsid w:val="00402C23"/>
    <w:rsid w:val="00403B4C"/>
    <w:rsid w:val="004047E7"/>
    <w:rsid w:val="00404AAB"/>
    <w:rsid w:val="004051E5"/>
    <w:rsid w:val="004127B9"/>
    <w:rsid w:val="00414A8E"/>
    <w:rsid w:val="00417BE9"/>
    <w:rsid w:val="004208F1"/>
    <w:rsid w:val="004217B7"/>
    <w:rsid w:val="00421D6D"/>
    <w:rsid w:val="00424FEC"/>
    <w:rsid w:val="004266DD"/>
    <w:rsid w:val="00426C07"/>
    <w:rsid w:val="0042709C"/>
    <w:rsid w:val="0043001F"/>
    <w:rsid w:val="004311E0"/>
    <w:rsid w:val="00434748"/>
    <w:rsid w:val="00437F8C"/>
    <w:rsid w:val="0044191F"/>
    <w:rsid w:val="00451150"/>
    <w:rsid w:val="00454098"/>
    <w:rsid w:val="0045554F"/>
    <w:rsid w:val="004557AE"/>
    <w:rsid w:val="004562D5"/>
    <w:rsid w:val="0045690F"/>
    <w:rsid w:val="00457B30"/>
    <w:rsid w:val="00461C08"/>
    <w:rsid w:val="00471622"/>
    <w:rsid w:val="00490716"/>
    <w:rsid w:val="00490E90"/>
    <w:rsid w:val="00491331"/>
    <w:rsid w:val="004923E5"/>
    <w:rsid w:val="00493B78"/>
    <w:rsid w:val="00496274"/>
    <w:rsid w:val="004A3CCF"/>
    <w:rsid w:val="004A6058"/>
    <w:rsid w:val="004A6778"/>
    <w:rsid w:val="004A741B"/>
    <w:rsid w:val="004B0694"/>
    <w:rsid w:val="004B2464"/>
    <w:rsid w:val="004B7269"/>
    <w:rsid w:val="004B7499"/>
    <w:rsid w:val="004C6746"/>
    <w:rsid w:val="004C6891"/>
    <w:rsid w:val="004C7157"/>
    <w:rsid w:val="004D1555"/>
    <w:rsid w:val="004D1632"/>
    <w:rsid w:val="004D2107"/>
    <w:rsid w:val="004D3379"/>
    <w:rsid w:val="004D5D65"/>
    <w:rsid w:val="004E30FC"/>
    <w:rsid w:val="004E44EC"/>
    <w:rsid w:val="004E4677"/>
    <w:rsid w:val="004E6E6D"/>
    <w:rsid w:val="004F0F23"/>
    <w:rsid w:val="004F0FED"/>
    <w:rsid w:val="004F1D3A"/>
    <w:rsid w:val="0050301F"/>
    <w:rsid w:val="005053A5"/>
    <w:rsid w:val="005162B2"/>
    <w:rsid w:val="00516606"/>
    <w:rsid w:val="00521E5B"/>
    <w:rsid w:val="005223BA"/>
    <w:rsid w:val="00522C3B"/>
    <w:rsid w:val="00522C8E"/>
    <w:rsid w:val="00527062"/>
    <w:rsid w:val="00531EA1"/>
    <w:rsid w:val="005352CE"/>
    <w:rsid w:val="00536E95"/>
    <w:rsid w:val="00541429"/>
    <w:rsid w:val="005416EF"/>
    <w:rsid w:val="00542DD3"/>
    <w:rsid w:val="00544970"/>
    <w:rsid w:val="005451DE"/>
    <w:rsid w:val="00545210"/>
    <w:rsid w:val="0054633F"/>
    <w:rsid w:val="0054652B"/>
    <w:rsid w:val="0055095A"/>
    <w:rsid w:val="00551085"/>
    <w:rsid w:val="005543EA"/>
    <w:rsid w:val="00554BDC"/>
    <w:rsid w:val="0055610C"/>
    <w:rsid w:val="0055619A"/>
    <w:rsid w:val="00556884"/>
    <w:rsid w:val="00557C5C"/>
    <w:rsid w:val="00573018"/>
    <w:rsid w:val="00573573"/>
    <w:rsid w:val="00575E1D"/>
    <w:rsid w:val="00576E7A"/>
    <w:rsid w:val="00582C8D"/>
    <w:rsid w:val="00584552"/>
    <w:rsid w:val="00584793"/>
    <w:rsid w:val="005868A2"/>
    <w:rsid w:val="005930D4"/>
    <w:rsid w:val="005932D3"/>
    <w:rsid w:val="005953F9"/>
    <w:rsid w:val="005963B0"/>
    <w:rsid w:val="005A00C6"/>
    <w:rsid w:val="005A1DBD"/>
    <w:rsid w:val="005A1DE8"/>
    <w:rsid w:val="005A2495"/>
    <w:rsid w:val="005A29F5"/>
    <w:rsid w:val="005A407F"/>
    <w:rsid w:val="005B1478"/>
    <w:rsid w:val="005B2B2C"/>
    <w:rsid w:val="005B2CB3"/>
    <w:rsid w:val="005B6160"/>
    <w:rsid w:val="005B771A"/>
    <w:rsid w:val="005C1546"/>
    <w:rsid w:val="005C422D"/>
    <w:rsid w:val="005C440D"/>
    <w:rsid w:val="005C4481"/>
    <w:rsid w:val="005C4A78"/>
    <w:rsid w:val="005C6387"/>
    <w:rsid w:val="005C6BC9"/>
    <w:rsid w:val="005C78BE"/>
    <w:rsid w:val="005D069F"/>
    <w:rsid w:val="005D3247"/>
    <w:rsid w:val="005D4FB1"/>
    <w:rsid w:val="005E0943"/>
    <w:rsid w:val="005E0ACF"/>
    <w:rsid w:val="005E0E71"/>
    <w:rsid w:val="005E2576"/>
    <w:rsid w:val="005E42B6"/>
    <w:rsid w:val="005E47D3"/>
    <w:rsid w:val="005E589C"/>
    <w:rsid w:val="005E59ED"/>
    <w:rsid w:val="005E5D8A"/>
    <w:rsid w:val="005E5DF8"/>
    <w:rsid w:val="005E66D8"/>
    <w:rsid w:val="005E69C5"/>
    <w:rsid w:val="005F0078"/>
    <w:rsid w:val="005F139E"/>
    <w:rsid w:val="005F2A91"/>
    <w:rsid w:val="005F2E6C"/>
    <w:rsid w:val="005F38FA"/>
    <w:rsid w:val="00600009"/>
    <w:rsid w:val="00600663"/>
    <w:rsid w:val="0060078B"/>
    <w:rsid w:val="00602776"/>
    <w:rsid w:val="0060445A"/>
    <w:rsid w:val="00605A6E"/>
    <w:rsid w:val="00612448"/>
    <w:rsid w:val="00612ABB"/>
    <w:rsid w:val="00615CFB"/>
    <w:rsid w:val="00615DCA"/>
    <w:rsid w:val="00617CB9"/>
    <w:rsid w:val="006210DA"/>
    <w:rsid w:val="0062122B"/>
    <w:rsid w:val="00624FDE"/>
    <w:rsid w:val="006315BA"/>
    <w:rsid w:val="00632554"/>
    <w:rsid w:val="0063589D"/>
    <w:rsid w:val="0063624A"/>
    <w:rsid w:val="00636E30"/>
    <w:rsid w:val="00642A90"/>
    <w:rsid w:val="00645114"/>
    <w:rsid w:val="006451C7"/>
    <w:rsid w:val="006469D3"/>
    <w:rsid w:val="00651374"/>
    <w:rsid w:val="00651D07"/>
    <w:rsid w:val="0065229B"/>
    <w:rsid w:val="00654289"/>
    <w:rsid w:val="0065496C"/>
    <w:rsid w:val="006560E1"/>
    <w:rsid w:val="00656152"/>
    <w:rsid w:val="00656571"/>
    <w:rsid w:val="006567A2"/>
    <w:rsid w:val="006570E7"/>
    <w:rsid w:val="006612CD"/>
    <w:rsid w:val="006623E9"/>
    <w:rsid w:val="00662A33"/>
    <w:rsid w:val="00664FDD"/>
    <w:rsid w:val="00667D66"/>
    <w:rsid w:val="00667DA7"/>
    <w:rsid w:val="006707B3"/>
    <w:rsid w:val="0067154B"/>
    <w:rsid w:val="00675617"/>
    <w:rsid w:val="00675E8F"/>
    <w:rsid w:val="006775CE"/>
    <w:rsid w:val="006819C1"/>
    <w:rsid w:val="0068386A"/>
    <w:rsid w:val="006858F6"/>
    <w:rsid w:val="00687E42"/>
    <w:rsid w:val="00695AA6"/>
    <w:rsid w:val="006A0492"/>
    <w:rsid w:val="006A0D6C"/>
    <w:rsid w:val="006A2677"/>
    <w:rsid w:val="006A607B"/>
    <w:rsid w:val="006A6CE7"/>
    <w:rsid w:val="006A6E89"/>
    <w:rsid w:val="006A6FBF"/>
    <w:rsid w:val="006B42A4"/>
    <w:rsid w:val="006B5585"/>
    <w:rsid w:val="006B74B3"/>
    <w:rsid w:val="006B7534"/>
    <w:rsid w:val="006C30AF"/>
    <w:rsid w:val="006C6335"/>
    <w:rsid w:val="006D02D1"/>
    <w:rsid w:val="006D0BCA"/>
    <w:rsid w:val="006D6637"/>
    <w:rsid w:val="006E1C26"/>
    <w:rsid w:val="006E2CB8"/>
    <w:rsid w:val="006E4B66"/>
    <w:rsid w:val="006E589C"/>
    <w:rsid w:val="006E66C2"/>
    <w:rsid w:val="006F2561"/>
    <w:rsid w:val="006F54FD"/>
    <w:rsid w:val="006F5BB7"/>
    <w:rsid w:val="006F7B05"/>
    <w:rsid w:val="00702147"/>
    <w:rsid w:val="00703F7E"/>
    <w:rsid w:val="00707A99"/>
    <w:rsid w:val="00710B1D"/>
    <w:rsid w:val="0071100C"/>
    <w:rsid w:val="00715F09"/>
    <w:rsid w:val="007168FE"/>
    <w:rsid w:val="0071754B"/>
    <w:rsid w:val="00720292"/>
    <w:rsid w:val="00722089"/>
    <w:rsid w:val="00726DF7"/>
    <w:rsid w:val="00730E99"/>
    <w:rsid w:val="00731044"/>
    <w:rsid w:val="00731ED2"/>
    <w:rsid w:val="0073335E"/>
    <w:rsid w:val="0073420B"/>
    <w:rsid w:val="00734DD5"/>
    <w:rsid w:val="00735C48"/>
    <w:rsid w:val="007400FF"/>
    <w:rsid w:val="007405C7"/>
    <w:rsid w:val="00742C58"/>
    <w:rsid w:val="007529A7"/>
    <w:rsid w:val="00754F46"/>
    <w:rsid w:val="00756AF4"/>
    <w:rsid w:val="007574B1"/>
    <w:rsid w:val="0076096E"/>
    <w:rsid w:val="007610F6"/>
    <w:rsid w:val="00762A4A"/>
    <w:rsid w:val="00762CD9"/>
    <w:rsid w:val="00764DF2"/>
    <w:rsid w:val="00765F4F"/>
    <w:rsid w:val="00766ED2"/>
    <w:rsid w:val="007678F3"/>
    <w:rsid w:val="00770C25"/>
    <w:rsid w:val="00770CAE"/>
    <w:rsid w:val="00771181"/>
    <w:rsid w:val="007749FD"/>
    <w:rsid w:val="00775E38"/>
    <w:rsid w:val="0077774E"/>
    <w:rsid w:val="007805A3"/>
    <w:rsid w:val="007844BD"/>
    <w:rsid w:val="007877F6"/>
    <w:rsid w:val="00792939"/>
    <w:rsid w:val="007A49A6"/>
    <w:rsid w:val="007A5C19"/>
    <w:rsid w:val="007A64BC"/>
    <w:rsid w:val="007A766D"/>
    <w:rsid w:val="007B3777"/>
    <w:rsid w:val="007B6E4E"/>
    <w:rsid w:val="007B6ECC"/>
    <w:rsid w:val="007C1168"/>
    <w:rsid w:val="007C34C2"/>
    <w:rsid w:val="007C496F"/>
    <w:rsid w:val="007C72CF"/>
    <w:rsid w:val="007C7CE0"/>
    <w:rsid w:val="007D16AC"/>
    <w:rsid w:val="007D3880"/>
    <w:rsid w:val="007D3A08"/>
    <w:rsid w:val="007E66B5"/>
    <w:rsid w:val="007E6A7A"/>
    <w:rsid w:val="007E733E"/>
    <w:rsid w:val="007F2D92"/>
    <w:rsid w:val="007F4E28"/>
    <w:rsid w:val="007F776F"/>
    <w:rsid w:val="0080085D"/>
    <w:rsid w:val="00801FFF"/>
    <w:rsid w:val="00802676"/>
    <w:rsid w:val="00802687"/>
    <w:rsid w:val="008033B0"/>
    <w:rsid w:val="008056CB"/>
    <w:rsid w:val="00812D20"/>
    <w:rsid w:val="00813ADB"/>
    <w:rsid w:val="0081523E"/>
    <w:rsid w:val="008154DE"/>
    <w:rsid w:val="0081737C"/>
    <w:rsid w:val="00821739"/>
    <w:rsid w:val="008242FA"/>
    <w:rsid w:val="00824903"/>
    <w:rsid w:val="00824EF7"/>
    <w:rsid w:val="008265C8"/>
    <w:rsid w:val="00830D1E"/>
    <w:rsid w:val="0083174D"/>
    <w:rsid w:val="00831BD5"/>
    <w:rsid w:val="00832C5A"/>
    <w:rsid w:val="008409E7"/>
    <w:rsid w:val="008429EC"/>
    <w:rsid w:val="00844C7E"/>
    <w:rsid w:val="00846C9F"/>
    <w:rsid w:val="00850E30"/>
    <w:rsid w:val="00855543"/>
    <w:rsid w:val="00856C7D"/>
    <w:rsid w:val="00856D8E"/>
    <w:rsid w:val="0085789D"/>
    <w:rsid w:val="00860690"/>
    <w:rsid w:val="00860B58"/>
    <w:rsid w:val="0086139C"/>
    <w:rsid w:val="00862716"/>
    <w:rsid w:val="00862BD7"/>
    <w:rsid w:val="008673C5"/>
    <w:rsid w:val="00870EBD"/>
    <w:rsid w:val="0087143C"/>
    <w:rsid w:val="00874FD7"/>
    <w:rsid w:val="00880230"/>
    <w:rsid w:val="00880CFF"/>
    <w:rsid w:val="008837F2"/>
    <w:rsid w:val="008859D4"/>
    <w:rsid w:val="00887091"/>
    <w:rsid w:val="008876CA"/>
    <w:rsid w:val="008913D6"/>
    <w:rsid w:val="008A0339"/>
    <w:rsid w:val="008A10C8"/>
    <w:rsid w:val="008A3493"/>
    <w:rsid w:val="008A4647"/>
    <w:rsid w:val="008A4CE5"/>
    <w:rsid w:val="008A57CE"/>
    <w:rsid w:val="008A62EA"/>
    <w:rsid w:val="008A7814"/>
    <w:rsid w:val="008B51EC"/>
    <w:rsid w:val="008C1FEC"/>
    <w:rsid w:val="008C573D"/>
    <w:rsid w:val="008C585C"/>
    <w:rsid w:val="008D2421"/>
    <w:rsid w:val="008D54A7"/>
    <w:rsid w:val="008E09D5"/>
    <w:rsid w:val="008E1727"/>
    <w:rsid w:val="008E29D2"/>
    <w:rsid w:val="008E2EA3"/>
    <w:rsid w:val="008E34D0"/>
    <w:rsid w:val="008F14A6"/>
    <w:rsid w:val="008F3AF4"/>
    <w:rsid w:val="008F4905"/>
    <w:rsid w:val="0090059B"/>
    <w:rsid w:val="00902C2B"/>
    <w:rsid w:val="00904416"/>
    <w:rsid w:val="00904B31"/>
    <w:rsid w:val="00910B6A"/>
    <w:rsid w:val="00911E47"/>
    <w:rsid w:val="00913F9B"/>
    <w:rsid w:val="00913FA4"/>
    <w:rsid w:val="009142BE"/>
    <w:rsid w:val="009217CB"/>
    <w:rsid w:val="00922792"/>
    <w:rsid w:val="00922DDB"/>
    <w:rsid w:val="00922FE9"/>
    <w:rsid w:val="00924DE6"/>
    <w:rsid w:val="00925BBB"/>
    <w:rsid w:val="00926EFF"/>
    <w:rsid w:val="009275B5"/>
    <w:rsid w:val="00927F24"/>
    <w:rsid w:val="00931399"/>
    <w:rsid w:val="009337B4"/>
    <w:rsid w:val="0093398A"/>
    <w:rsid w:val="00933F3B"/>
    <w:rsid w:val="00935DD2"/>
    <w:rsid w:val="00936F6D"/>
    <w:rsid w:val="00940268"/>
    <w:rsid w:val="00941220"/>
    <w:rsid w:val="009440BF"/>
    <w:rsid w:val="00944E31"/>
    <w:rsid w:val="009452A6"/>
    <w:rsid w:val="009505A9"/>
    <w:rsid w:val="0095086F"/>
    <w:rsid w:val="00951025"/>
    <w:rsid w:val="00951B43"/>
    <w:rsid w:val="00954EBD"/>
    <w:rsid w:val="00957C9E"/>
    <w:rsid w:val="00971855"/>
    <w:rsid w:val="00974029"/>
    <w:rsid w:val="00975A2D"/>
    <w:rsid w:val="00976698"/>
    <w:rsid w:val="00976C6C"/>
    <w:rsid w:val="00980DEC"/>
    <w:rsid w:val="00983C29"/>
    <w:rsid w:val="00985CC9"/>
    <w:rsid w:val="00987ED5"/>
    <w:rsid w:val="00992525"/>
    <w:rsid w:val="0099461F"/>
    <w:rsid w:val="00995472"/>
    <w:rsid w:val="009A1614"/>
    <w:rsid w:val="009A1CBE"/>
    <w:rsid w:val="009A2119"/>
    <w:rsid w:val="009A7651"/>
    <w:rsid w:val="009A7CA0"/>
    <w:rsid w:val="009B1203"/>
    <w:rsid w:val="009B133A"/>
    <w:rsid w:val="009B3B6D"/>
    <w:rsid w:val="009B5E4A"/>
    <w:rsid w:val="009B6B67"/>
    <w:rsid w:val="009C3C2A"/>
    <w:rsid w:val="009C43D4"/>
    <w:rsid w:val="009C50AE"/>
    <w:rsid w:val="009C5C74"/>
    <w:rsid w:val="009D06E7"/>
    <w:rsid w:val="009D1D21"/>
    <w:rsid w:val="009D25E2"/>
    <w:rsid w:val="009D6524"/>
    <w:rsid w:val="009D6C02"/>
    <w:rsid w:val="009D7BF6"/>
    <w:rsid w:val="009E2338"/>
    <w:rsid w:val="009E4295"/>
    <w:rsid w:val="009E4943"/>
    <w:rsid w:val="009E4B1C"/>
    <w:rsid w:val="009E6683"/>
    <w:rsid w:val="009E7636"/>
    <w:rsid w:val="009F072D"/>
    <w:rsid w:val="009F37CF"/>
    <w:rsid w:val="009F5C98"/>
    <w:rsid w:val="009F61E8"/>
    <w:rsid w:val="009F7846"/>
    <w:rsid w:val="00A007D7"/>
    <w:rsid w:val="00A015CF"/>
    <w:rsid w:val="00A03BC5"/>
    <w:rsid w:val="00A0583C"/>
    <w:rsid w:val="00A10E39"/>
    <w:rsid w:val="00A10E9D"/>
    <w:rsid w:val="00A110ED"/>
    <w:rsid w:val="00A126D3"/>
    <w:rsid w:val="00A17F92"/>
    <w:rsid w:val="00A20CA6"/>
    <w:rsid w:val="00A25598"/>
    <w:rsid w:val="00A25B27"/>
    <w:rsid w:val="00A27561"/>
    <w:rsid w:val="00A30EF6"/>
    <w:rsid w:val="00A319C4"/>
    <w:rsid w:val="00A32E2E"/>
    <w:rsid w:val="00A32F2E"/>
    <w:rsid w:val="00A33077"/>
    <w:rsid w:val="00A36A9D"/>
    <w:rsid w:val="00A3716C"/>
    <w:rsid w:val="00A37557"/>
    <w:rsid w:val="00A40866"/>
    <w:rsid w:val="00A43F6D"/>
    <w:rsid w:val="00A455B8"/>
    <w:rsid w:val="00A46B88"/>
    <w:rsid w:val="00A477AE"/>
    <w:rsid w:val="00A5340C"/>
    <w:rsid w:val="00A53C3D"/>
    <w:rsid w:val="00A5478B"/>
    <w:rsid w:val="00A60E4B"/>
    <w:rsid w:val="00A61BE0"/>
    <w:rsid w:val="00A62F2E"/>
    <w:rsid w:val="00A63608"/>
    <w:rsid w:val="00A64D0D"/>
    <w:rsid w:val="00A66D34"/>
    <w:rsid w:val="00A71264"/>
    <w:rsid w:val="00A71D00"/>
    <w:rsid w:val="00A726D7"/>
    <w:rsid w:val="00A72E82"/>
    <w:rsid w:val="00A7394D"/>
    <w:rsid w:val="00A75B86"/>
    <w:rsid w:val="00A75D21"/>
    <w:rsid w:val="00A76822"/>
    <w:rsid w:val="00A76889"/>
    <w:rsid w:val="00A779AD"/>
    <w:rsid w:val="00A80794"/>
    <w:rsid w:val="00A81CAC"/>
    <w:rsid w:val="00A83023"/>
    <w:rsid w:val="00A83244"/>
    <w:rsid w:val="00A83BC8"/>
    <w:rsid w:val="00A85C6F"/>
    <w:rsid w:val="00A86495"/>
    <w:rsid w:val="00A92A4D"/>
    <w:rsid w:val="00A938CC"/>
    <w:rsid w:val="00A94D0E"/>
    <w:rsid w:val="00A96741"/>
    <w:rsid w:val="00AA08B5"/>
    <w:rsid w:val="00AA28F8"/>
    <w:rsid w:val="00AA3D69"/>
    <w:rsid w:val="00AA3E28"/>
    <w:rsid w:val="00AA4704"/>
    <w:rsid w:val="00AA52CC"/>
    <w:rsid w:val="00AA6CB7"/>
    <w:rsid w:val="00AB1C62"/>
    <w:rsid w:val="00AB3282"/>
    <w:rsid w:val="00AB5208"/>
    <w:rsid w:val="00AB753B"/>
    <w:rsid w:val="00AC222E"/>
    <w:rsid w:val="00AC30B7"/>
    <w:rsid w:val="00AC4D0E"/>
    <w:rsid w:val="00AC7623"/>
    <w:rsid w:val="00AD3460"/>
    <w:rsid w:val="00AD582C"/>
    <w:rsid w:val="00AD6A0B"/>
    <w:rsid w:val="00AE01DB"/>
    <w:rsid w:val="00AE0835"/>
    <w:rsid w:val="00AE1351"/>
    <w:rsid w:val="00AE79CB"/>
    <w:rsid w:val="00AF1F86"/>
    <w:rsid w:val="00AF2AF0"/>
    <w:rsid w:val="00AF507C"/>
    <w:rsid w:val="00AF6E3B"/>
    <w:rsid w:val="00AF76FD"/>
    <w:rsid w:val="00B00D37"/>
    <w:rsid w:val="00B01F64"/>
    <w:rsid w:val="00B01F89"/>
    <w:rsid w:val="00B04A7F"/>
    <w:rsid w:val="00B0532D"/>
    <w:rsid w:val="00B0756F"/>
    <w:rsid w:val="00B14CF3"/>
    <w:rsid w:val="00B21893"/>
    <w:rsid w:val="00B24F36"/>
    <w:rsid w:val="00B27E92"/>
    <w:rsid w:val="00B31A6A"/>
    <w:rsid w:val="00B36D69"/>
    <w:rsid w:val="00B37599"/>
    <w:rsid w:val="00B40AC7"/>
    <w:rsid w:val="00B421AA"/>
    <w:rsid w:val="00B45710"/>
    <w:rsid w:val="00B471C1"/>
    <w:rsid w:val="00B52D81"/>
    <w:rsid w:val="00B52EC6"/>
    <w:rsid w:val="00B53442"/>
    <w:rsid w:val="00B54F22"/>
    <w:rsid w:val="00B55667"/>
    <w:rsid w:val="00B64C24"/>
    <w:rsid w:val="00B67277"/>
    <w:rsid w:val="00B72B28"/>
    <w:rsid w:val="00B7319B"/>
    <w:rsid w:val="00B75F35"/>
    <w:rsid w:val="00B85636"/>
    <w:rsid w:val="00B861F2"/>
    <w:rsid w:val="00B86D0A"/>
    <w:rsid w:val="00B91990"/>
    <w:rsid w:val="00B9255B"/>
    <w:rsid w:val="00B9373D"/>
    <w:rsid w:val="00B95240"/>
    <w:rsid w:val="00B9777F"/>
    <w:rsid w:val="00BA0067"/>
    <w:rsid w:val="00BA0F2A"/>
    <w:rsid w:val="00BA3C19"/>
    <w:rsid w:val="00BA76D3"/>
    <w:rsid w:val="00BA78C5"/>
    <w:rsid w:val="00BB148F"/>
    <w:rsid w:val="00BB6B96"/>
    <w:rsid w:val="00BC05F1"/>
    <w:rsid w:val="00BC47EA"/>
    <w:rsid w:val="00BC6A16"/>
    <w:rsid w:val="00BD3AC0"/>
    <w:rsid w:val="00BD73EA"/>
    <w:rsid w:val="00BE0E54"/>
    <w:rsid w:val="00BE1CCF"/>
    <w:rsid w:val="00BE1DA0"/>
    <w:rsid w:val="00BE5874"/>
    <w:rsid w:val="00BE6764"/>
    <w:rsid w:val="00BE7466"/>
    <w:rsid w:val="00BF18FB"/>
    <w:rsid w:val="00BF64E4"/>
    <w:rsid w:val="00C0321D"/>
    <w:rsid w:val="00C03682"/>
    <w:rsid w:val="00C03D38"/>
    <w:rsid w:val="00C04666"/>
    <w:rsid w:val="00C052DA"/>
    <w:rsid w:val="00C1301B"/>
    <w:rsid w:val="00C235C0"/>
    <w:rsid w:val="00C25345"/>
    <w:rsid w:val="00C257A7"/>
    <w:rsid w:val="00C264EC"/>
    <w:rsid w:val="00C33D3A"/>
    <w:rsid w:val="00C3430F"/>
    <w:rsid w:val="00C35A26"/>
    <w:rsid w:val="00C36AEC"/>
    <w:rsid w:val="00C37F13"/>
    <w:rsid w:val="00C415F0"/>
    <w:rsid w:val="00C41A90"/>
    <w:rsid w:val="00C4427F"/>
    <w:rsid w:val="00C4430A"/>
    <w:rsid w:val="00C451F2"/>
    <w:rsid w:val="00C45366"/>
    <w:rsid w:val="00C47204"/>
    <w:rsid w:val="00C51461"/>
    <w:rsid w:val="00C53EA9"/>
    <w:rsid w:val="00C565E8"/>
    <w:rsid w:val="00C602D4"/>
    <w:rsid w:val="00C6061E"/>
    <w:rsid w:val="00C6205E"/>
    <w:rsid w:val="00C6418F"/>
    <w:rsid w:val="00C6508F"/>
    <w:rsid w:val="00C676D3"/>
    <w:rsid w:val="00C70C0D"/>
    <w:rsid w:val="00C73144"/>
    <w:rsid w:val="00C7694E"/>
    <w:rsid w:val="00C77AA6"/>
    <w:rsid w:val="00C801D0"/>
    <w:rsid w:val="00C80E27"/>
    <w:rsid w:val="00C82443"/>
    <w:rsid w:val="00C84AD3"/>
    <w:rsid w:val="00C85DC6"/>
    <w:rsid w:val="00C87C12"/>
    <w:rsid w:val="00C9215B"/>
    <w:rsid w:val="00C938F2"/>
    <w:rsid w:val="00C958A4"/>
    <w:rsid w:val="00C97394"/>
    <w:rsid w:val="00C97B9B"/>
    <w:rsid w:val="00CA3062"/>
    <w:rsid w:val="00CA5676"/>
    <w:rsid w:val="00CA733F"/>
    <w:rsid w:val="00CB132C"/>
    <w:rsid w:val="00CB277C"/>
    <w:rsid w:val="00CB361A"/>
    <w:rsid w:val="00CB5942"/>
    <w:rsid w:val="00CB6692"/>
    <w:rsid w:val="00CB7D8B"/>
    <w:rsid w:val="00CC1B24"/>
    <w:rsid w:val="00CC5BF9"/>
    <w:rsid w:val="00CC6E24"/>
    <w:rsid w:val="00CD78B8"/>
    <w:rsid w:val="00CE6756"/>
    <w:rsid w:val="00CF1FAF"/>
    <w:rsid w:val="00CF260B"/>
    <w:rsid w:val="00CF7B43"/>
    <w:rsid w:val="00D0165C"/>
    <w:rsid w:val="00D02222"/>
    <w:rsid w:val="00D033A7"/>
    <w:rsid w:val="00D03FAC"/>
    <w:rsid w:val="00D0422F"/>
    <w:rsid w:val="00D04F80"/>
    <w:rsid w:val="00D0722A"/>
    <w:rsid w:val="00D103B4"/>
    <w:rsid w:val="00D11650"/>
    <w:rsid w:val="00D158CF"/>
    <w:rsid w:val="00D15B37"/>
    <w:rsid w:val="00D2075D"/>
    <w:rsid w:val="00D2194C"/>
    <w:rsid w:val="00D24947"/>
    <w:rsid w:val="00D25FB8"/>
    <w:rsid w:val="00D268BD"/>
    <w:rsid w:val="00D27E84"/>
    <w:rsid w:val="00D315F0"/>
    <w:rsid w:val="00D3612C"/>
    <w:rsid w:val="00D365D6"/>
    <w:rsid w:val="00D37C02"/>
    <w:rsid w:val="00D403CC"/>
    <w:rsid w:val="00D4292E"/>
    <w:rsid w:val="00D47F2B"/>
    <w:rsid w:val="00D519F7"/>
    <w:rsid w:val="00D55162"/>
    <w:rsid w:val="00D55815"/>
    <w:rsid w:val="00D56814"/>
    <w:rsid w:val="00D56CF3"/>
    <w:rsid w:val="00D56F73"/>
    <w:rsid w:val="00D572E6"/>
    <w:rsid w:val="00D62393"/>
    <w:rsid w:val="00D63E3C"/>
    <w:rsid w:val="00D63FC1"/>
    <w:rsid w:val="00D700BB"/>
    <w:rsid w:val="00D71745"/>
    <w:rsid w:val="00D81F15"/>
    <w:rsid w:val="00D84D53"/>
    <w:rsid w:val="00D8791C"/>
    <w:rsid w:val="00D932F5"/>
    <w:rsid w:val="00D93BF2"/>
    <w:rsid w:val="00D94767"/>
    <w:rsid w:val="00D94D5C"/>
    <w:rsid w:val="00D97E93"/>
    <w:rsid w:val="00DA221A"/>
    <w:rsid w:val="00DA59E8"/>
    <w:rsid w:val="00DB2829"/>
    <w:rsid w:val="00DB4649"/>
    <w:rsid w:val="00DB6E53"/>
    <w:rsid w:val="00DB737D"/>
    <w:rsid w:val="00DB7FBF"/>
    <w:rsid w:val="00DB7FE0"/>
    <w:rsid w:val="00DC0F8C"/>
    <w:rsid w:val="00DC3EFF"/>
    <w:rsid w:val="00DC4853"/>
    <w:rsid w:val="00DD06CE"/>
    <w:rsid w:val="00DD0A88"/>
    <w:rsid w:val="00DD1C6D"/>
    <w:rsid w:val="00DD2BD3"/>
    <w:rsid w:val="00DD3F2D"/>
    <w:rsid w:val="00DD7366"/>
    <w:rsid w:val="00DD7886"/>
    <w:rsid w:val="00DE6DE9"/>
    <w:rsid w:val="00DF0235"/>
    <w:rsid w:val="00DF1C29"/>
    <w:rsid w:val="00DF2673"/>
    <w:rsid w:val="00DF3897"/>
    <w:rsid w:val="00DF5553"/>
    <w:rsid w:val="00DF69EE"/>
    <w:rsid w:val="00DF78E0"/>
    <w:rsid w:val="00E01BFF"/>
    <w:rsid w:val="00E03B5E"/>
    <w:rsid w:val="00E07D3F"/>
    <w:rsid w:val="00E1150F"/>
    <w:rsid w:val="00E23447"/>
    <w:rsid w:val="00E23C6F"/>
    <w:rsid w:val="00E324D2"/>
    <w:rsid w:val="00E32AD3"/>
    <w:rsid w:val="00E3367D"/>
    <w:rsid w:val="00E35360"/>
    <w:rsid w:val="00E36026"/>
    <w:rsid w:val="00E36DE3"/>
    <w:rsid w:val="00E370C1"/>
    <w:rsid w:val="00E37FA4"/>
    <w:rsid w:val="00E419CF"/>
    <w:rsid w:val="00E4223A"/>
    <w:rsid w:val="00E44388"/>
    <w:rsid w:val="00E5289E"/>
    <w:rsid w:val="00E53C32"/>
    <w:rsid w:val="00E546A3"/>
    <w:rsid w:val="00E558A3"/>
    <w:rsid w:val="00E55A66"/>
    <w:rsid w:val="00E56C6A"/>
    <w:rsid w:val="00E56CCA"/>
    <w:rsid w:val="00E6134A"/>
    <w:rsid w:val="00E629A3"/>
    <w:rsid w:val="00E62E67"/>
    <w:rsid w:val="00E63994"/>
    <w:rsid w:val="00E67161"/>
    <w:rsid w:val="00E67B11"/>
    <w:rsid w:val="00E704D9"/>
    <w:rsid w:val="00E707B2"/>
    <w:rsid w:val="00E75306"/>
    <w:rsid w:val="00E81E8E"/>
    <w:rsid w:val="00E951FC"/>
    <w:rsid w:val="00EA0158"/>
    <w:rsid w:val="00EA0A5D"/>
    <w:rsid w:val="00EB0190"/>
    <w:rsid w:val="00EB17B7"/>
    <w:rsid w:val="00EB68B4"/>
    <w:rsid w:val="00EB6991"/>
    <w:rsid w:val="00EB7C6F"/>
    <w:rsid w:val="00EC044D"/>
    <w:rsid w:val="00EC1C34"/>
    <w:rsid w:val="00EC7C6B"/>
    <w:rsid w:val="00ED396B"/>
    <w:rsid w:val="00ED4403"/>
    <w:rsid w:val="00ED5566"/>
    <w:rsid w:val="00ED56B5"/>
    <w:rsid w:val="00ED7CC2"/>
    <w:rsid w:val="00ED7E5F"/>
    <w:rsid w:val="00ED7E6F"/>
    <w:rsid w:val="00EE0FE7"/>
    <w:rsid w:val="00EE2D70"/>
    <w:rsid w:val="00EE3C04"/>
    <w:rsid w:val="00EE4112"/>
    <w:rsid w:val="00EE4885"/>
    <w:rsid w:val="00EE5CE0"/>
    <w:rsid w:val="00EF2120"/>
    <w:rsid w:val="00F033F0"/>
    <w:rsid w:val="00F07830"/>
    <w:rsid w:val="00F10FB9"/>
    <w:rsid w:val="00F1539B"/>
    <w:rsid w:val="00F225B1"/>
    <w:rsid w:val="00F24614"/>
    <w:rsid w:val="00F256E4"/>
    <w:rsid w:val="00F258B3"/>
    <w:rsid w:val="00F30E26"/>
    <w:rsid w:val="00F32378"/>
    <w:rsid w:val="00F360B3"/>
    <w:rsid w:val="00F37FA5"/>
    <w:rsid w:val="00F4084D"/>
    <w:rsid w:val="00F52ED2"/>
    <w:rsid w:val="00F54213"/>
    <w:rsid w:val="00F6030F"/>
    <w:rsid w:val="00F6361F"/>
    <w:rsid w:val="00F6382D"/>
    <w:rsid w:val="00F64D32"/>
    <w:rsid w:val="00F6542F"/>
    <w:rsid w:val="00F6698E"/>
    <w:rsid w:val="00F70985"/>
    <w:rsid w:val="00F75B8D"/>
    <w:rsid w:val="00F76112"/>
    <w:rsid w:val="00F7625D"/>
    <w:rsid w:val="00F77287"/>
    <w:rsid w:val="00F80313"/>
    <w:rsid w:val="00F82F41"/>
    <w:rsid w:val="00F83DC2"/>
    <w:rsid w:val="00F86046"/>
    <w:rsid w:val="00F86D4B"/>
    <w:rsid w:val="00F87341"/>
    <w:rsid w:val="00F90AAE"/>
    <w:rsid w:val="00F924E1"/>
    <w:rsid w:val="00F92B7A"/>
    <w:rsid w:val="00F93993"/>
    <w:rsid w:val="00F93B0D"/>
    <w:rsid w:val="00F95ED4"/>
    <w:rsid w:val="00F95F00"/>
    <w:rsid w:val="00F967C3"/>
    <w:rsid w:val="00FA4D36"/>
    <w:rsid w:val="00FA791C"/>
    <w:rsid w:val="00FB1035"/>
    <w:rsid w:val="00FB1D47"/>
    <w:rsid w:val="00FB2206"/>
    <w:rsid w:val="00FB46B8"/>
    <w:rsid w:val="00FC0F9E"/>
    <w:rsid w:val="00FC1193"/>
    <w:rsid w:val="00FC18DB"/>
    <w:rsid w:val="00FC31C6"/>
    <w:rsid w:val="00FC4F0A"/>
    <w:rsid w:val="00FC7384"/>
    <w:rsid w:val="00FC7F36"/>
    <w:rsid w:val="00FD0D53"/>
    <w:rsid w:val="00FD480E"/>
    <w:rsid w:val="00FD55AA"/>
    <w:rsid w:val="00FE0A7D"/>
    <w:rsid w:val="00FE21DF"/>
    <w:rsid w:val="00FE26D2"/>
    <w:rsid w:val="00FE2E3E"/>
    <w:rsid w:val="00FE4147"/>
    <w:rsid w:val="00FE591F"/>
    <w:rsid w:val="00FF0E0F"/>
    <w:rsid w:val="00FF6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A58C6"/>
  <w15:chartTrackingRefBased/>
  <w15:docId w15:val="{ECB28E87-E079-714A-8DC7-F5FF45C5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Calibri Light"/>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E50"/>
    <w:pPr>
      <w:spacing w:after="200" w:line="276" w:lineRule="auto"/>
    </w:pPr>
    <w:rPr>
      <w:sz w:val="22"/>
      <w:szCs w:val="22"/>
    </w:rPr>
  </w:style>
  <w:style w:type="paragraph" w:styleId="Heading1">
    <w:name w:val="heading 1"/>
    <w:basedOn w:val="Normal"/>
    <w:next w:val="Normal"/>
    <w:link w:val="Heading1Char"/>
    <w:qFormat/>
    <w:rsid w:val="00731044"/>
    <w:pPr>
      <w:keepNext/>
      <w:spacing w:before="240" w:after="60"/>
      <w:outlineLvl w:val="0"/>
    </w:pPr>
    <w:rPr>
      <w:rFonts w:ascii="Calibri Light" w:eastAsia="Calibri Light" w:hAnsi="Calibri Light"/>
      <w:b/>
      <w:bCs/>
      <w:kern w:val="32"/>
      <w:sz w:val="32"/>
      <w:szCs w:val="32"/>
    </w:rPr>
  </w:style>
  <w:style w:type="paragraph" w:styleId="Heading2">
    <w:name w:val="heading 2"/>
    <w:aliases w:val="MAIN HEADINGS"/>
    <w:basedOn w:val="Normal"/>
    <w:next w:val="Normal"/>
    <w:link w:val="Heading2Char"/>
    <w:qFormat/>
    <w:rsid w:val="00DD2BD3"/>
    <w:pPr>
      <w:keepNext/>
      <w:tabs>
        <w:tab w:val="left" w:pos="1134"/>
        <w:tab w:val="left" w:pos="4253"/>
        <w:tab w:val="left" w:pos="5812"/>
      </w:tabs>
      <w:spacing w:after="0" w:line="240" w:lineRule="auto"/>
      <w:jc w:val="both"/>
      <w:outlineLvl w:val="1"/>
    </w:pPr>
    <w:rPr>
      <w:rFonts w:ascii="MS PMincho" w:eastAsia="Calibri Light" w:hAnsi="MS PMincho"/>
      <w:b/>
      <w:caps/>
      <w:sz w:val="20"/>
      <w:szCs w:val="20"/>
    </w:rPr>
  </w:style>
  <w:style w:type="paragraph" w:styleId="Heading3">
    <w:name w:val="heading 3"/>
    <w:basedOn w:val="Normal"/>
    <w:next w:val="Normal"/>
    <w:link w:val="Heading3Char"/>
    <w:uiPriority w:val="9"/>
    <w:unhideWhenUsed/>
    <w:qFormat/>
    <w:rsid w:val="00CE6756"/>
    <w:pPr>
      <w:keepNext/>
      <w:spacing w:before="240" w:after="60"/>
      <w:outlineLvl w:val="2"/>
    </w:pPr>
    <w:rPr>
      <w:rFonts w:ascii="Calibri Light" w:eastAsia="Calibri Light" w:hAnsi="Calibri Light"/>
      <w:b/>
      <w:bCs/>
      <w:sz w:val="26"/>
      <w:szCs w:val="26"/>
    </w:rPr>
  </w:style>
  <w:style w:type="paragraph" w:styleId="Heading4">
    <w:name w:val="heading 4"/>
    <w:basedOn w:val="Normal"/>
    <w:next w:val="Normal"/>
    <w:link w:val="Heading4Char"/>
    <w:uiPriority w:val="9"/>
    <w:semiHidden/>
    <w:unhideWhenUsed/>
    <w:qFormat/>
    <w:rsid w:val="008154DE"/>
    <w:pPr>
      <w:keepNext/>
      <w:spacing w:before="240" w:after="60"/>
      <w:outlineLvl w:val="3"/>
    </w:pPr>
    <w:rPr>
      <w:rFonts w:eastAsia="Calibri Light"/>
      <w:b/>
      <w:bCs/>
      <w:sz w:val="28"/>
      <w:szCs w:val="28"/>
    </w:rPr>
  </w:style>
  <w:style w:type="paragraph" w:styleId="Heading5">
    <w:name w:val="heading 5"/>
    <w:basedOn w:val="Normal"/>
    <w:next w:val="Normal"/>
    <w:link w:val="Heading5Char"/>
    <w:unhideWhenUsed/>
    <w:qFormat/>
    <w:rsid w:val="00ED5566"/>
    <w:pPr>
      <w:spacing w:before="240" w:after="60"/>
      <w:outlineLvl w:val="4"/>
    </w:pPr>
    <w:rPr>
      <w:rFonts w:eastAsia="Calibri Light"/>
      <w:b/>
      <w:bCs/>
      <w:i/>
      <w:iCs/>
      <w:sz w:val="26"/>
      <w:szCs w:val="26"/>
    </w:rPr>
  </w:style>
  <w:style w:type="paragraph" w:styleId="Heading6">
    <w:name w:val="heading 6"/>
    <w:basedOn w:val="Normal"/>
    <w:next w:val="Normal"/>
    <w:link w:val="Heading6Char"/>
    <w:unhideWhenUsed/>
    <w:qFormat/>
    <w:rsid w:val="009E2338"/>
    <w:pPr>
      <w:spacing w:before="240" w:after="60"/>
      <w:outlineLvl w:val="5"/>
    </w:pPr>
    <w:rPr>
      <w:rFonts w:eastAsia="Calibri Light"/>
      <w:b/>
      <w:bCs/>
    </w:rPr>
  </w:style>
  <w:style w:type="paragraph" w:styleId="Heading7">
    <w:name w:val="heading 7"/>
    <w:basedOn w:val="Normal"/>
    <w:next w:val="Normal"/>
    <w:link w:val="Heading7Char"/>
    <w:uiPriority w:val="9"/>
    <w:unhideWhenUsed/>
    <w:qFormat/>
    <w:rsid w:val="00DF69EE"/>
    <w:pPr>
      <w:spacing w:before="240" w:after="60"/>
      <w:outlineLvl w:val="6"/>
    </w:pPr>
    <w:rPr>
      <w:rFonts w:eastAsia="Calibri Light"/>
      <w:sz w:val="24"/>
      <w:szCs w:val="24"/>
    </w:rPr>
  </w:style>
  <w:style w:type="paragraph" w:styleId="Heading8">
    <w:name w:val="heading 8"/>
    <w:basedOn w:val="Normal"/>
    <w:next w:val="Normal"/>
    <w:link w:val="Heading8Char"/>
    <w:uiPriority w:val="9"/>
    <w:semiHidden/>
    <w:unhideWhenUsed/>
    <w:qFormat/>
    <w:rsid w:val="000C068F"/>
    <w:pPr>
      <w:spacing w:before="240" w:after="60"/>
      <w:outlineLvl w:val="7"/>
    </w:pPr>
    <w:rPr>
      <w:rFonts w:eastAsia="Calibri Light"/>
      <w:i/>
      <w:iCs/>
      <w:sz w:val="24"/>
      <w:szCs w:val="24"/>
    </w:rPr>
  </w:style>
  <w:style w:type="paragraph" w:styleId="Heading9">
    <w:name w:val="heading 9"/>
    <w:basedOn w:val="Normal"/>
    <w:next w:val="Normal"/>
    <w:link w:val="Heading9Char"/>
    <w:uiPriority w:val="9"/>
    <w:semiHidden/>
    <w:unhideWhenUsed/>
    <w:qFormat/>
    <w:rsid w:val="009E2338"/>
    <w:pPr>
      <w:spacing w:before="240" w:after="60"/>
      <w:outlineLvl w:val="8"/>
    </w:pPr>
    <w:rPr>
      <w:rFonts w:ascii="Calibri Light" w:eastAsia="Calibri Light" w:hAnsi="Calibri Light"/>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6AF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756AF4"/>
    <w:pPr>
      <w:tabs>
        <w:tab w:val="center" w:pos="4680"/>
        <w:tab w:val="right" w:pos="9360"/>
      </w:tabs>
      <w:spacing w:after="0" w:line="240" w:lineRule="auto"/>
    </w:pPr>
  </w:style>
  <w:style w:type="character" w:customStyle="1" w:styleId="HeaderChar">
    <w:name w:val="Header Char"/>
    <w:link w:val="Header"/>
    <w:uiPriority w:val="99"/>
    <w:rsid w:val="00756AF4"/>
    <w:rPr>
      <w:lang w:val="en-GB"/>
    </w:rPr>
  </w:style>
  <w:style w:type="paragraph" w:styleId="Footer">
    <w:name w:val="footer"/>
    <w:basedOn w:val="Normal"/>
    <w:link w:val="FooterChar"/>
    <w:unhideWhenUsed/>
    <w:rsid w:val="00756AF4"/>
    <w:pPr>
      <w:tabs>
        <w:tab w:val="center" w:pos="4680"/>
        <w:tab w:val="right" w:pos="9360"/>
      </w:tabs>
      <w:spacing w:after="0" w:line="240" w:lineRule="auto"/>
    </w:pPr>
  </w:style>
  <w:style w:type="character" w:customStyle="1" w:styleId="FooterChar">
    <w:name w:val="Footer Char"/>
    <w:link w:val="Footer"/>
    <w:rsid w:val="00756AF4"/>
    <w:rPr>
      <w:lang w:val="en-GB"/>
    </w:rPr>
  </w:style>
  <w:style w:type="paragraph" w:styleId="BalloonText">
    <w:name w:val="Balloon Text"/>
    <w:basedOn w:val="Normal"/>
    <w:link w:val="BalloonTextChar"/>
    <w:unhideWhenUsed/>
    <w:rsid w:val="00756AF4"/>
    <w:pPr>
      <w:spacing w:after="0" w:line="240" w:lineRule="auto"/>
    </w:pPr>
    <w:rPr>
      <w:rFonts w:ascii="MS PMincho" w:hAnsi="MS PMincho" w:cs="MS PMincho"/>
      <w:sz w:val="16"/>
      <w:szCs w:val="16"/>
    </w:rPr>
  </w:style>
  <w:style w:type="character" w:customStyle="1" w:styleId="BalloonTextChar">
    <w:name w:val="Balloon Text Char"/>
    <w:link w:val="BalloonText"/>
    <w:rsid w:val="00756AF4"/>
    <w:rPr>
      <w:rFonts w:ascii="MS PMincho" w:hAnsi="MS PMincho" w:cs="MS PMincho"/>
      <w:sz w:val="16"/>
      <w:szCs w:val="16"/>
      <w:lang w:val="en-GB"/>
    </w:rPr>
  </w:style>
  <w:style w:type="paragraph" w:styleId="NoSpacing">
    <w:name w:val="No Spacing"/>
    <w:link w:val="NoSpacingChar"/>
    <w:uiPriority w:val="1"/>
    <w:qFormat/>
    <w:rsid w:val="0071100C"/>
    <w:rPr>
      <w:sz w:val="22"/>
      <w:szCs w:val="22"/>
    </w:rPr>
  </w:style>
  <w:style w:type="character" w:customStyle="1" w:styleId="Heading2Char">
    <w:name w:val="Heading 2 Char"/>
    <w:aliases w:val="MAIN HEADINGS Char"/>
    <w:link w:val="Heading2"/>
    <w:uiPriority w:val="99"/>
    <w:rsid w:val="00DD2BD3"/>
    <w:rPr>
      <w:rFonts w:ascii="MS PMincho" w:eastAsia="Calibri Light" w:hAnsi="MS PMincho"/>
      <w:b/>
      <w:caps/>
      <w:lang w:val="en-GB"/>
    </w:rPr>
  </w:style>
  <w:style w:type="paragraph" w:customStyle="1" w:styleId="Achievement">
    <w:name w:val="Achievement"/>
    <w:basedOn w:val="Hyperlink"/>
    <w:next w:val="ListParagraph"/>
    <w:link w:val="AchievementChar1"/>
    <w:autoRedefine/>
    <w:rsid w:val="002B727C"/>
    <w:pPr>
      <w:tabs>
        <w:tab w:val="left" w:pos="1710"/>
      </w:tabs>
      <w:spacing w:after="0" w:line="220" w:lineRule="atLeast"/>
      <w:ind w:right="210"/>
    </w:pPr>
    <w:rPr>
      <w:rFonts w:ascii="MS PMincho" w:eastAsia="Calibri Light" w:hAnsi="MS PMincho" w:cs="MS PMincho"/>
      <w:sz w:val="20"/>
      <w:szCs w:val="20"/>
    </w:rPr>
  </w:style>
  <w:style w:type="character" w:styleId="Hyperlink">
    <w:name w:val="Hyperlink"/>
    <w:uiPriority w:val="99"/>
    <w:unhideWhenUsed/>
    <w:rsid w:val="00DD2BD3"/>
    <w:rPr>
      <w:color w:val="0000FF"/>
      <w:u w:val="single"/>
    </w:rPr>
  </w:style>
  <w:style w:type="paragraph" w:styleId="ListParagraph">
    <w:name w:val="List Paragraph"/>
    <w:aliases w:val="Text bullets 1"/>
    <w:basedOn w:val="Normal"/>
    <w:link w:val="ListParagraphChar"/>
    <w:uiPriority w:val="34"/>
    <w:qFormat/>
    <w:rsid w:val="00DD2BD3"/>
    <w:pPr>
      <w:ind w:left="720"/>
    </w:pPr>
  </w:style>
  <w:style w:type="paragraph" w:styleId="BodyText">
    <w:name w:val="Body Text"/>
    <w:basedOn w:val="Normal"/>
    <w:link w:val="BodyTextChar"/>
    <w:rsid w:val="00142AB9"/>
    <w:pPr>
      <w:spacing w:after="120" w:line="240" w:lineRule="auto"/>
    </w:pPr>
    <w:rPr>
      <w:rFonts w:ascii="Calibri Light" w:eastAsia="Calibri Light" w:hAnsi="Calibri Light"/>
      <w:sz w:val="24"/>
      <w:szCs w:val="24"/>
      <w:lang w:val="en-US"/>
    </w:rPr>
  </w:style>
  <w:style w:type="character" w:customStyle="1" w:styleId="BodyTextChar">
    <w:name w:val="Body Text Char"/>
    <w:link w:val="BodyText"/>
    <w:rsid w:val="00142AB9"/>
    <w:rPr>
      <w:rFonts w:ascii="Calibri Light" w:eastAsia="Calibri Light" w:hAnsi="Calibri Light"/>
      <w:sz w:val="24"/>
      <w:szCs w:val="24"/>
    </w:rPr>
  </w:style>
  <w:style w:type="paragraph" w:styleId="BodyText2">
    <w:name w:val="Body Text 2"/>
    <w:basedOn w:val="Normal"/>
    <w:link w:val="BodyText2Char"/>
    <w:rsid w:val="00142AB9"/>
    <w:pPr>
      <w:spacing w:after="120" w:line="480" w:lineRule="auto"/>
    </w:pPr>
    <w:rPr>
      <w:rFonts w:ascii="Calibri Light" w:eastAsia="Calibri Light" w:hAnsi="Calibri Light"/>
      <w:sz w:val="24"/>
      <w:szCs w:val="24"/>
      <w:lang w:val="en-US"/>
    </w:rPr>
  </w:style>
  <w:style w:type="character" w:customStyle="1" w:styleId="BodyText2Char">
    <w:name w:val="Body Text 2 Char"/>
    <w:link w:val="BodyText2"/>
    <w:rsid w:val="00142AB9"/>
    <w:rPr>
      <w:rFonts w:ascii="Calibri Light" w:eastAsia="Calibri Light" w:hAnsi="Calibri Light"/>
      <w:sz w:val="24"/>
      <w:szCs w:val="24"/>
    </w:rPr>
  </w:style>
  <w:style w:type="paragraph" w:styleId="Title">
    <w:name w:val="Title"/>
    <w:basedOn w:val="Normal"/>
    <w:link w:val="TitleChar"/>
    <w:uiPriority w:val="99"/>
    <w:qFormat/>
    <w:rsid w:val="00142AB9"/>
    <w:pPr>
      <w:spacing w:after="0" w:line="240" w:lineRule="auto"/>
      <w:jc w:val="center"/>
    </w:pPr>
    <w:rPr>
      <w:rFonts w:ascii="Calibri Light" w:eastAsia="Calibri Light" w:hAnsi="Calibri Light"/>
      <w:b/>
      <w:bCs/>
      <w:sz w:val="36"/>
      <w:szCs w:val="24"/>
    </w:rPr>
  </w:style>
  <w:style w:type="character" w:customStyle="1" w:styleId="TitleChar">
    <w:name w:val="Title Char"/>
    <w:link w:val="Title"/>
    <w:uiPriority w:val="99"/>
    <w:qFormat/>
    <w:rsid w:val="00142AB9"/>
    <w:rPr>
      <w:rFonts w:ascii="Calibri Light" w:eastAsia="Calibri Light" w:hAnsi="Calibri Light"/>
      <w:b/>
      <w:bCs/>
      <w:sz w:val="36"/>
      <w:szCs w:val="24"/>
      <w:lang w:val="en-GB"/>
    </w:rPr>
  </w:style>
  <w:style w:type="character" w:customStyle="1" w:styleId="Heading1Char">
    <w:name w:val="Heading 1 Char"/>
    <w:link w:val="Heading1"/>
    <w:uiPriority w:val="9"/>
    <w:rsid w:val="00731044"/>
    <w:rPr>
      <w:rFonts w:ascii="Calibri Light" w:eastAsia="Calibri Light" w:hAnsi="Calibri Light" w:cs="Calibri Light"/>
      <w:b/>
      <w:bCs/>
      <w:kern w:val="32"/>
      <w:sz w:val="32"/>
      <w:szCs w:val="32"/>
      <w:lang w:eastAsia="en-US"/>
    </w:rPr>
  </w:style>
  <w:style w:type="paragraph" w:styleId="BodyTextIndent">
    <w:name w:val="Body Text Indent"/>
    <w:basedOn w:val="Normal"/>
    <w:link w:val="BodyTextIndentChar"/>
    <w:uiPriority w:val="99"/>
    <w:semiHidden/>
    <w:unhideWhenUsed/>
    <w:rsid w:val="00731044"/>
    <w:pPr>
      <w:spacing w:after="120"/>
      <w:ind w:left="283"/>
    </w:pPr>
  </w:style>
  <w:style w:type="character" w:customStyle="1" w:styleId="BodyTextIndentChar">
    <w:name w:val="Body Text Indent Char"/>
    <w:link w:val="BodyTextIndent"/>
    <w:uiPriority w:val="99"/>
    <w:semiHidden/>
    <w:rsid w:val="00731044"/>
    <w:rPr>
      <w:sz w:val="22"/>
      <w:szCs w:val="22"/>
      <w:lang w:eastAsia="en-US"/>
    </w:rPr>
  </w:style>
  <w:style w:type="paragraph" w:styleId="HTMLPreformatted">
    <w:name w:val="HTML Preformatted"/>
    <w:basedOn w:val="Normal"/>
    <w:link w:val="HTMLPreformattedChar"/>
    <w:unhideWhenUsed/>
    <w:rsid w:val="00731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Light" w:eastAsia="Calibri Light" w:hAnsi="Calibri Light"/>
      <w:sz w:val="20"/>
      <w:szCs w:val="20"/>
      <w:lang w:val="en-US"/>
    </w:rPr>
  </w:style>
  <w:style w:type="character" w:customStyle="1" w:styleId="HTMLPreformattedChar">
    <w:name w:val="HTML Preformatted Char"/>
    <w:link w:val="HTMLPreformatted"/>
    <w:rsid w:val="00731044"/>
    <w:rPr>
      <w:rFonts w:ascii="Calibri Light" w:eastAsia="Calibri Light" w:hAnsi="Calibri Light" w:cs="Calibri Light"/>
      <w:lang w:val="en-US" w:eastAsia="en-US"/>
    </w:rPr>
  </w:style>
  <w:style w:type="character" w:styleId="HTMLTypewriter">
    <w:name w:val="HTML Typewriter"/>
    <w:unhideWhenUsed/>
    <w:rsid w:val="00731044"/>
    <w:rPr>
      <w:rFonts w:ascii="Calibri Light" w:eastAsia="Calibri Light" w:hAnsi="Calibri Light" w:cs="Calibri Light" w:hint="default"/>
      <w:sz w:val="20"/>
      <w:szCs w:val="20"/>
    </w:rPr>
  </w:style>
  <w:style w:type="paragraph" w:styleId="BlockText">
    <w:name w:val="Block Text"/>
    <w:basedOn w:val="Normal"/>
    <w:unhideWhenUsed/>
    <w:rsid w:val="00731044"/>
    <w:pPr>
      <w:spacing w:after="0" w:line="240" w:lineRule="auto"/>
      <w:ind w:left="720" w:right="181"/>
    </w:pPr>
    <w:rPr>
      <w:rFonts w:ascii="Calibri Light" w:eastAsia="Calibri Light" w:hAnsi="Calibri Light"/>
      <w:sz w:val="20"/>
      <w:szCs w:val="24"/>
      <w:lang w:val="en-US"/>
    </w:rPr>
  </w:style>
  <w:style w:type="character" w:styleId="FollowedHyperlink">
    <w:name w:val="FollowedHyperlink"/>
    <w:unhideWhenUsed/>
    <w:rsid w:val="007C34C2"/>
    <w:rPr>
      <w:color w:val="800080"/>
      <w:u w:val="single"/>
    </w:rPr>
  </w:style>
  <w:style w:type="character" w:customStyle="1" w:styleId="Heading3Char">
    <w:name w:val="Heading 3 Char"/>
    <w:link w:val="Heading3"/>
    <w:uiPriority w:val="9"/>
    <w:rsid w:val="00CE6756"/>
    <w:rPr>
      <w:rFonts w:ascii="Calibri Light" w:eastAsia="Calibri Light" w:hAnsi="Calibri Light" w:cs="Calibri Light"/>
      <w:b/>
      <w:bCs/>
      <w:sz w:val="26"/>
      <w:szCs w:val="26"/>
      <w:lang w:eastAsia="en-US"/>
    </w:rPr>
  </w:style>
  <w:style w:type="character" w:customStyle="1" w:styleId="domainbrandingreadonly">
    <w:name w:val="domainbranding_readonly"/>
    <w:rsid w:val="00CE6756"/>
  </w:style>
  <w:style w:type="character" w:customStyle="1" w:styleId="Book">
    <w:name w:val="Book"/>
    <w:rsid w:val="00CE6756"/>
    <w:rPr>
      <w:rFonts w:ascii="MS PMincho" w:hAnsi="MS PMincho"/>
      <w:noProof w:val="0"/>
      <w:sz w:val="18"/>
      <w:vertAlign w:val="baseline"/>
      <w:lang w:val="en-GB"/>
    </w:rPr>
  </w:style>
  <w:style w:type="paragraph" w:styleId="ListBullet">
    <w:name w:val="List Bullet"/>
    <w:basedOn w:val="Normal"/>
    <w:autoRedefine/>
    <w:rsid w:val="00CE6756"/>
    <w:pPr>
      <w:spacing w:after="0" w:line="240" w:lineRule="auto"/>
      <w:ind w:left="360" w:hanging="360"/>
      <w:jc w:val="both"/>
    </w:pPr>
    <w:rPr>
      <w:rFonts w:ascii="Calibri Light" w:eastAsia="Calibri Light" w:hAnsi="Calibri Light"/>
      <w:sz w:val="18"/>
      <w:szCs w:val="20"/>
    </w:rPr>
  </w:style>
  <w:style w:type="character" w:customStyle="1" w:styleId="contactinfo1">
    <w:name w:val="contactinfo1"/>
    <w:rsid w:val="00CE6756"/>
  </w:style>
  <w:style w:type="character" w:styleId="Strong">
    <w:name w:val="Strong"/>
    <w:uiPriority w:val="22"/>
    <w:qFormat/>
    <w:rsid w:val="00287229"/>
    <w:rPr>
      <w:b/>
      <w:bCs/>
    </w:rPr>
  </w:style>
  <w:style w:type="paragraph" w:customStyle="1" w:styleId="Address2">
    <w:name w:val="Address 2"/>
    <w:basedOn w:val="Normal"/>
    <w:rsid w:val="008E34D0"/>
    <w:pPr>
      <w:framePr w:w="2030" w:wrap="notBeside" w:vAnchor="page" w:hAnchor="page" w:x="6121" w:y="1153"/>
      <w:spacing w:after="0" w:line="160" w:lineRule="atLeast"/>
      <w:jc w:val="both"/>
    </w:pPr>
    <w:rPr>
      <w:rFonts w:ascii="MS PMincho" w:eastAsia="Calibri Light" w:hAnsi="MS PMincho"/>
      <w:sz w:val="14"/>
      <w:szCs w:val="20"/>
      <w:lang w:val="en-US"/>
    </w:rPr>
  </w:style>
  <w:style w:type="character" w:styleId="IntenseReference">
    <w:name w:val="Intense Reference"/>
    <w:uiPriority w:val="32"/>
    <w:qFormat/>
    <w:rsid w:val="00F360B3"/>
    <w:rPr>
      <w:rFonts w:cs="Calibri Light"/>
      <w:b/>
      <w:bCs/>
      <w:smallCaps/>
      <w:color w:val="C0504D"/>
      <w:spacing w:val="5"/>
      <w:u w:val="single"/>
    </w:rPr>
  </w:style>
  <w:style w:type="character" w:customStyle="1" w:styleId="Heading4Char">
    <w:name w:val="Heading 4 Char"/>
    <w:link w:val="Heading4"/>
    <w:uiPriority w:val="9"/>
    <w:rsid w:val="008154DE"/>
    <w:rPr>
      <w:rFonts w:ascii="Times New Roman" w:eastAsia="Calibri Light" w:hAnsi="Times New Roman" w:cs="Calibri Light"/>
      <w:b/>
      <w:bCs/>
      <w:sz w:val="28"/>
      <w:szCs w:val="28"/>
      <w:lang w:eastAsia="en-US"/>
    </w:rPr>
  </w:style>
  <w:style w:type="character" w:customStyle="1" w:styleId="Heading6Char">
    <w:name w:val="Heading 6 Char"/>
    <w:link w:val="Heading6"/>
    <w:rsid w:val="009E2338"/>
    <w:rPr>
      <w:rFonts w:ascii="Times New Roman" w:eastAsia="Calibri Light" w:hAnsi="Times New Roman" w:cs="Calibri Light"/>
      <w:b/>
      <w:bCs/>
      <w:sz w:val="22"/>
      <w:szCs w:val="22"/>
      <w:lang w:eastAsia="en-US"/>
    </w:rPr>
  </w:style>
  <w:style w:type="character" w:customStyle="1" w:styleId="Heading9Char">
    <w:name w:val="Heading 9 Char"/>
    <w:link w:val="Heading9"/>
    <w:uiPriority w:val="9"/>
    <w:semiHidden/>
    <w:rsid w:val="009E2338"/>
    <w:rPr>
      <w:rFonts w:ascii="Calibri Light" w:eastAsia="Calibri Light" w:hAnsi="Calibri Light" w:cs="Calibri Light"/>
      <w:sz w:val="22"/>
      <w:szCs w:val="22"/>
      <w:lang w:eastAsia="en-US"/>
    </w:rPr>
  </w:style>
  <w:style w:type="paragraph" w:customStyle="1" w:styleId="NormalWeb3">
    <w:name w:val="Normal (Web)3"/>
    <w:basedOn w:val="Normal"/>
    <w:rsid w:val="00911E47"/>
    <w:pPr>
      <w:spacing w:after="0" w:line="240" w:lineRule="auto"/>
    </w:pPr>
    <w:rPr>
      <w:rFonts w:ascii="Calibri Light" w:eastAsia="Calibri Light" w:hAnsi="Calibri Light"/>
      <w:sz w:val="24"/>
      <w:szCs w:val="24"/>
      <w:lang w:val="es-ES" w:eastAsia="es-ES"/>
    </w:rPr>
  </w:style>
  <w:style w:type="character" w:customStyle="1" w:styleId="yshortcuts">
    <w:name w:val="yshortcuts"/>
    <w:rsid w:val="00911E47"/>
  </w:style>
  <w:style w:type="paragraph" w:styleId="PlainText">
    <w:name w:val="Plain Text"/>
    <w:basedOn w:val="Normal"/>
    <w:link w:val="PlainTextChar"/>
    <w:uiPriority w:val="99"/>
    <w:unhideWhenUsed/>
    <w:rsid w:val="00303EDE"/>
    <w:pPr>
      <w:spacing w:after="0" w:line="240" w:lineRule="auto"/>
    </w:pPr>
    <w:rPr>
      <w:szCs w:val="21"/>
    </w:rPr>
  </w:style>
  <w:style w:type="character" w:customStyle="1" w:styleId="PlainTextChar">
    <w:name w:val="Plain Text Char"/>
    <w:link w:val="PlainText"/>
    <w:uiPriority w:val="99"/>
    <w:rsid w:val="00303EDE"/>
    <w:rPr>
      <w:sz w:val="22"/>
      <w:szCs w:val="21"/>
      <w:lang w:eastAsia="en-US"/>
    </w:rPr>
  </w:style>
  <w:style w:type="character" w:customStyle="1" w:styleId="apple-style-span">
    <w:name w:val="apple-style-span"/>
    <w:rsid w:val="00D3612C"/>
  </w:style>
  <w:style w:type="paragraph" w:customStyle="1" w:styleId="NOIRMAL">
    <w:name w:val="&gt;NOIRMAL"/>
    <w:basedOn w:val="Normal"/>
    <w:rsid w:val="00D8791C"/>
    <w:pPr>
      <w:spacing w:after="0" w:line="240" w:lineRule="auto"/>
      <w:ind w:left="180"/>
    </w:pPr>
    <w:rPr>
      <w:rFonts w:ascii="Calibri Light" w:eastAsia="Calibri Light" w:hAnsi="Calibri Light"/>
      <w:sz w:val="18"/>
      <w:szCs w:val="24"/>
    </w:rPr>
  </w:style>
  <w:style w:type="paragraph" w:customStyle="1" w:styleId="bullet2SPACE">
    <w:name w:val="bullet 2 SPACE"/>
    <w:basedOn w:val="Normal"/>
    <w:rsid w:val="00D8791C"/>
    <w:pPr>
      <w:tabs>
        <w:tab w:val="num" w:pos="180"/>
        <w:tab w:val="num" w:pos="360"/>
      </w:tabs>
      <w:spacing w:before="40" w:after="0" w:line="240" w:lineRule="auto"/>
      <w:ind w:left="180" w:hanging="180"/>
    </w:pPr>
    <w:rPr>
      <w:rFonts w:ascii="Calibri Light" w:eastAsia="Calibri Light" w:hAnsi="Calibri Light"/>
      <w:sz w:val="18"/>
      <w:szCs w:val="24"/>
    </w:rPr>
  </w:style>
  <w:style w:type="paragraph" w:customStyle="1" w:styleId="dash">
    <w:name w:val="dash"/>
    <w:basedOn w:val="Normal"/>
    <w:rsid w:val="00D8791C"/>
    <w:pPr>
      <w:tabs>
        <w:tab w:val="num" w:pos="180"/>
        <w:tab w:val="num" w:pos="1440"/>
      </w:tabs>
      <w:spacing w:after="0" w:line="240" w:lineRule="auto"/>
      <w:ind w:left="180" w:hanging="360"/>
    </w:pPr>
    <w:rPr>
      <w:rFonts w:ascii="Calibri Light" w:eastAsia="Calibri Light" w:hAnsi="Calibri Light"/>
      <w:sz w:val="18"/>
      <w:szCs w:val="24"/>
    </w:rPr>
  </w:style>
  <w:style w:type="character" w:customStyle="1" w:styleId="st">
    <w:name w:val="st"/>
    <w:rsid w:val="008A4647"/>
  </w:style>
  <w:style w:type="paragraph" w:customStyle="1" w:styleId="Standard">
    <w:name w:val="Standard"/>
    <w:rsid w:val="00856C7D"/>
    <w:pPr>
      <w:suppressAutoHyphens/>
      <w:autoSpaceDN w:val="0"/>
    </w:pPr>
    <w:rPr>
      <w:rFonts w:ascii="MS PMincho" w:eastAsia="Calibri Light" w:hAnsi="MS PMincho" w:cs="Times New Roman"/>
      <w:color w:val="00000A"/>
      <w:kern w:val="3"/>
      <w:sz w:val="24"/>
      <w:szCs w:val="24"/>
      <w:lang w:eastAsia="zh-CN" w:bidi="hi-IN"/>
    </w:rPr>
  </w:style>
  <w:style w:type="character" w:customStyle="1" w:styleId="Internetlink">
    <w:name w:val="Internet link"/>
    <w:rsid w:val="00856C7D"/>
    <w:rPr>
      <w:color w:val="0000FF"/>
      <w:u w:val="single" w:color="000000"/>
    </w:rPr>
  </w:style>
  <w:style w:type="character" w:customStyle="1" w:styleId="shorttext">
    <w:name w:val="short_text"/>
    <w:rsid w:val="00856C7D"/>
  </w:style>
  <w:style w:type="paragraph" w:styleId="NormalWeb">
    <w:name w:val="Normal (Web)"/>
    <w:basedOn w:val="Standard"/>
    <w:uiPriority w:val="99"/>
    <w:unhideWhenUsed/>
    <w:qFormat/>
    <w:rsid w:val="00856C7D"/>
  </w:style>
  <w:style w:type="character" w:customStyle="1" w:styleId="contextentry">
    <w:name w:val="contextentry"/>
    <w:rsid w:val="00856C7D"/>
  </w:style>
  <w:style w:type="paragraph" w:customStyle="1" w:styleId="Default">
    <w:name w:val="Default"/>
    <w:rsid w:val="00DD06CE"/>
    <w:pPr>
      <w:widowControl w:val="0"/>
      <w:autoSpaceDE w:val="0"/>
      <w:autoSpaceDN w:val="0"/>
      <w:adjustRightInd w:val="0"/>
    </w:pPr>
    <w:rPr>
      <w:rFonts w:ascii="Calibri Light" w:eastAsia="Calibri Light" w:hAnsi="Calibri Light"/>
      <w:color w:val="000000"/>
      <w:sz w:val="24"/>
      <w:szCs w:val="24"/>
      <w:lang w:val="el-GR" w:eastAsia="el-GR"/>
    </w:rPr>
  </w:style>
  <w:style w:type="paragraph" w:customStyle="1" w:styleId="Body">
    <w:name w:val="Body"/>
    <w:rsid w:val="005416EF"/>
    <w:rPr>
      <w:rFonts w:ascii="MS PMincho" w:eastAsia="Calibri Light" w:hAnsi="MS PMincho"/>
      <w:color w:val="000000"/>
      <w:sz w:val="24"/>
      <w:lang w:val="en-US" w:eastAsia="en-GB"/>
    </w:rPr>
  </w:style>
  <w:style w:type="paragraph" w:customStyle="1" w:styleId="exkCVtitle">
    <w:name w:val="exk CV title"/>
    <w:rsid w:val="005416EF"/>
    <w:rPr>
      <w:rFonts w:ascii="MS PMincho" w:eastAsia="Calibri Light" w:hAnsi="MS PMincho"/>
      <w:caps/>
      <w:color w:val="000000"/>
      <w:sz w:val="26"/>
      <w:lang w:val="en-US" w:eastAsia="en-GB"/>
    </w:rPr>
  </w:style>
  <w:style w:type="paragraph" w:customStyle="1" w:styleId="FreeForm">
    <w:name w:val="Free Form"/>
    <w:rsid w:val="005416EF"/>
    <w:rPr>
      <w:rFonts w:ascii="MS PMincho" w:eastAsia="Calibri Light" w:hAnsi="MS PMincho"/>
      <w:color w:val="000000"/>
      <w:sz w:val="24"/>
      <w:lang w:val="en-US" w:eastAsia="en-GB"/>
    </w:rPr>
  </w:style>
  <w:style w:type="numbering" w:customStyle="1" w:styleId="Bullet">
    <w:name w:val="Bullet"/>
    <w:rsid w:val="005416EF"/>
    <w:pPr>
      <w:numPr>
        <w:numId w:val="1"/>
      </w:numPr>
    </w:pPr>
  </w:style>
  <w:style w:type="paragraph" w:customStyle="1" w:styleId="exkCVbody">
    <w:name w:val="exk CV body"/>
    <w:rsid w:val="005416EF"/>
    <w:rPr>
      <w:rFonts w:ascii="MS PMincho" w:eastAsia="Calibri Light" w:hAnsi="MS PMincho"/>
      <w:color w:val="000000"/>
      <w:sz w:val="22"/>
      <w:lang w:val="en-US" w:eastAsia="en-GB"/>
    </w:rPr>
  </w:style>
  <w:style w:type="character" w:customStyle="1" w:styleId="Heading5Char">
    <w:name w:val="Heading 5 Char"/>
    <w:link w:val="Heading5"/>
    <w:rsid w:val="00ED5566"/>
    <w:rPr>
      <w:rFonts w:ascii="Times New Roman" w:eastAsia="Calibri Light" w:hAnsi="Times New Roman" w:cs="Calibri Light"/>
      <w:b/>
      <w:bCs/>
      <w:i/>
      <w:iCs/>
      <w:sz w:val="26"/>
      <w:szCs w:val="26"/>
      <w:lang w:eastAsia="en-US"/>
    </w:rPr>
  </w:style>
  <w:style w:type="paragraph" w:customStyle="1" w:styleId="Institution">
    <w:name w:val="Institution"/>
    <w:basedOn w:val="BodyText"/>
    <w:uiPriority w:val="99"/>
    <w:rsid w:val="00ED5566"/>
    <w:rPr>
      <w:lang w:val="en-GB"/>
    </w:rPr>
  </w:style>
  <w:style w:type="character" w:customStyle="1" w:styleId="grsslicetext1">
    <w:name w:val="grsslicetext1"/>
    <w:uiPriority w:val="99"/>
    <w:rsid w:val="00ED5566"/>
    <w:rPr>
      <w:color w:val="000000"/>
      <w:sz w:val="24"/>
      <w:szCs w:val="24"/>
    </w:rPr>
  </w:style>
  <w:style w:type="paragraph" w:customStyle="1" w:styleId="Heading110pt">
    <w:name w:val="Heading 1 + 10 pt"/>
    <w:aliases w:val="Italic,Justified,Condensed by  0.1 pt,Normal + 10 pt"/>
    <w:basedOn w:val="Achievement"/>
    <w:rsid w:val="00ED5566"/>
    <w:pPr>
      <w:overflowPunct w:val="0"/>
      <w:autoSpaceDE w:val="0"/>
      <w:autoSpaceDN w:val="0"/>
      <w:adjustRightInd w:val="0"/>
      <w:spacing w:line="240" w:lineRule="auto"/>
      <w:jc w:val="both"/>
      <w:textAlignment w:val="baseline"/>
    </w:pPr>
    <w:rPr>
      <w:rFonts w:ascii="Calibri Light" w:hAnsi="Calibri Light"/>
      <w:b/>
      <w:bCs/>
      <w:i/>
      <w:iCs/>
      <w:lang w:val="en-US"/>
    </w:rPr>
  </w:style>
  <w:style w:type="paragraph" w:customStyle="1" w:styleId="BodyText10pt">
    <w:name w:val="Body Text + 10 pt"/>
    <w:aliases w:val="Bold,Normal + Verdana,10 pt,Pattern: Clear (Gray-20%)"/>
    <w:basedOn w:val="BodyText"/>
    <w:rsid w:val="00ED5566"/>
    <w:pPr>
      <w:numPr>
        <w:numId w:val="2"/>
      </w:numPr>
      <w:spacing w:after="0"/>
      <w:jc w:val="both"/>
    </w:pPr>
    <w:rPr>
      <w:sz w:val="20"/>
      <w:szCs w:val="20"/>
      <w:lang w:val="en-GB"/>
    </w:rPr>
  </w:style>
  <w:style w:type="paragraph" w:customStyle="1" w:styleId="Profilebullet">
    <w:name w:val="Profile bullet"/>
    <w:basedOn w:val="Normal"/>
    <w:rsid w:val="000B3F60"/>
    <w:pPr>
      <w:numPr>
        <w:numId w:val="3"/>
      </w:numPr>
      <w:spacing w:after="0" w:line="240" w:lineRule="auto"/>
    </w:pPr>
    <w:rPr>
      <w:rFonts w:ascii="MS PMincho" w:eastAsia="Calibri Light" w:hAnsi="MS PMincho"/>
      <w:sz w:val="20"/>
      <w:szCs w:val="20"/>
    </w:rPr>
  </w:style>
  <w:style w:type="character" w:customStyle="1" w:styleId="small1">
    <w:name w:val="small1"/>
    <w:rsid w:val="000B3F60"/>
    <w:rPr>
      <w:rFonts w:ascii="MS PMincho" w:hAnsi="MS PMincho" w:cs="MS PMincho" w:hint="default"/>
      <w:strike w:val="0"/>
      <w:dstrike w:val="0"/>
      <w:color w:val="000000"/>
      <w:sz w:val="16"/>
      <w:szCs w:val="16"/>
      <w:u w:val="none"/>
      <w:effect w:val="none"/>
    </w:rPr>
  </w:style>
  <w:style w:type="paragraph" w:styleId="FootnoteText">
    <w:name w:val="footnote text"/>
    <w:basedOn w:val="Normal"/>
    <w:link w:val="FootnoteTextChar"/>
    <w:rsid w:val="00703F7E"/>
    <w:pPr>
      <w:spacing w:after="0" w:line="240" w:lineRule="auto"/>
    </w:pPr>
    <w:rPr>
      <w:rFonts w:ascii="Calibri Light" w:eastAsia="Calibri Light" w:hAnsi="Calibri Light"/>
      <w:sz w:val="20"/>
      <w:szCs w:val="20"/>
      <w:lang w:val="en-US"/>
    </w:rPr>
  </w:style>
  <w:style w:type="character" w:customStyle="1" w:styleId="FootnoteTextChar">
    <w:name w:val="Footnote Text Char"/>
    <w:link w:val="FootnoteText"/>
    <w:rsid w:val="00703F7E"/>
    <w:rPr>
      <w:rFonts w:ascii="Calibri Light" w:eastAsia="Calibri Light" w:hAnsi="Calibri Light"/>
      <w:lang w:val="en-US" w:eastAsia="en-US"/>
    </w:rPr>
  </w:style>
  <w:style w:type="character" w:styleId="BookTitle">
    <w:name w:val="Book Title"/>
    <w:uiPriority w:val="99"/>
    <w:qFormat/>
    <w:rsid w:val="00703F7E"/>
    <w:rPr>
      <w:rFonts w:cs="Calibri Light"/>
      <w:b/>
      <w:smallCaps/>
      <w:spacing w:val="5"/>
    </w:rPr>
  </w:style>
  <w:style w:type="paragraph" w:customStyle="1" w:styleId="TableContents">
    <w:name w:val="Table Contents"/>
    <w:basedOn w:val="Normal"/>
    <w:rsid w:val="00D0422F"/>
    <w:pPr>
      <w:suppressLineNumbers/>
      <w:suppressAutoHyphens/>
      <w:overflowPunct w:val="0"/>
      <w:spacing w:after="0" w:line="240" w:lineRule="auto"/>
    </w:pPr>
    <w:rPr>
      <w:rFonts w:ascii="Calibri Light" w:eastAsia="Calibri Light" w:hAnsi="Calibri Light"/>
      <w:kern w:val="1"/>
      <w:sz w:val="24"/>
      <w:szCs w:val="24"/>
      <w:lang w:eastAsia="ar-SA"/>
    </w:rPr>
  </w:style>
  <w:style w:type="paragraph" w:customStyle="1" w:styleId="HeadingBase">
    <w:name w:val="Heading Base"/>
    <w:basedOn w:val="BodyText"/>
    <w:next w:val="BodyText"/>
    <w:rsid w:val="00C03D38"/>
    <w:pPr>
      <w:keepNext/>
      <w:keepLines/>
      <w:suppressAutoHyphens/>
      <w:spacing w:before="240" w:after="240" w:line="240" w:lineRule="atLeast"/>
      <w:jc w:val="both"/>
    </w:pPr>
    <w:rPr>
      <w:caps/>
      <w:sz w:val="22"/>
      <w:szCs w:val="20"/>
      <w:lang w:val="en-GB" w:eastAsia="zh-CN"/>
    </w:rPr>
  </w:style>
  <w:style w:type="paragraph" w:customStyle="1" w:styleId="SectionTitle">
    <w:name w:val="Section Title"/>
    <w:basedOn w:val="Normal"/>
    <w:next w:val="Objective"/>
    <w:rsid w:val="00C03D38"/>
    <w:pPr>
      <w:pBdr>
        <w:bottom w:val="single" w:sz="6" w:space="1" w:color="808080"/>
      </w:pBdr>
      <w:suppressAutoHyphens/>
      <w:spacing w:before="220" w:after="0" w:line="220" w:lineRule="atLeast"/>
    </w:pPr>
    <w:rPr>
      <w:rFonts w:ascii="Calibri Light" w:eastAsia="Calibri Light" w:hAnsi="Calibri Light"/>
      <w:caps/>
      <w:spacing w:val="15"/>
      <w:sz w:val="20"/>
      <w:szCs w:val="20"/>
      <w:lang w:eastAsia="zh-CN"/>
    </w:rPr>
  </w:style>
  <w:style w:type="paragraph" w:customStyle="1" w:styleId="Objective">
    <w:name w:val="Objective"/>
    <w:basedOn w:val="Normal"/>
    <w:next w:val="BodyText"/>
    <w:rsid w:val="00C03D38"/>
    <w:pPr>
      <w:suppressAutoHyphens/>
      <w:spacing w:before="60" w:after="220" w:line="220" w:lineRule="atLeast"/>
      <w:jc w:val="both"/>
    </w:pPr>
    <w:rPr>
      <w:rFonts w:ascii="Calibri Light" w:eastAsia="Calibri Light" w:hAnsi="Calibri Light"/>
      <w:szCs w:val="20"/>
      <w:lang w:eastAsia="zh-CN"/>
    </w:rPr>
  </w:style>
  <w:style w:type="paragraph" w:customStyle="1" w:styleId="PersonalInfo">
    <w:name w:val="Personal Info"/>
    <w:basedOn w:val="Achievement"/>
    <w:next w:val="Achievement"/>
    <w:rsid w:val="00C03D38"/>
    <w:pPr>
      <w:numPr>
        <w:numId w:val="4"/>
      </w:numPr>
      <w:suppressAutoHyphens/>
      <w:spacing w:before="220" w:line="240" w:lineRule="atLeast"/>
      <w:ind w:left="245" w:hanging="245"/>
      <w:jc w:val="both"/>
    </w:pPr>
    <w:rPr>
      <w:rFonts w:ascii="Calibri Light" w:hAnsi="Calibri Light" w:cs="Calibri Light"/>
      <w:sz w:val="22"/>
      <w:lang w:eastAsia="zh-CN"/>
    </w:rPr>
  </w:style>
  <w:style w:type="paragraph" w:customStyle="1" w:styleId="CompanyInfo">
    <w:name w:val="Company Info"/>
    <w:basedOn w:val="Normal"/>
    <w:next w:val="ListBullet"/>
    <w:qFormat/>
    <w:rsid w:val="00A76889"/>
    <w:pPr>
      <w:tabs>
        <w:tab w:val="left" w:pos="180"/>
        <w:tab w:val="right" w:pos="10170"/>
      </w:tabs>
      <w:spacing w:before="40" w:after="0" w:line="240" w:lineRule="auto"/>
      <w:ind w:left="-101" w:right="-58"/>
    </w:pPr>
    <w:rPr>
      <w:rFonts w:ascii="MS PMincho" w:eastAsia="MS PMincho" w:hAnsi="MS PMincho" w:cs="MS PMincho"/>
      <w:lang w:val="en-US"/>
    </w:rPr>
  </w:style>
  <w:style w:type="paragraph" w:customStyle="1" w:styleId="xmsolistparagraph">
    <w:name w:val="x_msolistparagraph"/>
    <w:basedOn w:val="Normal"/>
    <w:rsid w:val="00A76889"/>
    <w:pPr>
      <w:spacing w:before="100" w:beforeAutospacing="1" w:after="100" w:afterAutospacing="1" w:line="240" w:lineRule="auto"/>
    </w:pPr>
    <w:rPr>
      <w:rFonts w:ascii="Calibri Light" w:eastAsia="Calibri Light" w:hAnsi="Calibri Light"/>
      <w:sz w:val="24"/>
      <w:szCs w:val="24"/>
      <w:lang w:val="en-US"/>
    </w:rPr>
  </w:style>
  <w:style w:type="character" w:customStyle="1" w:styleId="apple-converted-space">
    <w:name w:val="apple-converted-space"/>
    <w:rsid w:val="001A2E7F"/>
  </w:style>
  <w:style w:type="paragraph" w:customStyle="1" w:styleId="StyleMainBullet110ptAfter2pt">
    <w:name w:val="Style Main Bullet 1 + 10 pt After:  2 pt"/>
    <w:basedOn w:val="Normal"/>
    <w:rsid w:val="00105B13"/>
    <w:pPr>
      <w:numPr>
        <w:numId w:val="5"/>
      </w:numPr>
      <w:tabs>
        <w:tab w:val="clear" w:pos="360"/>
        <w:tab w:val="num" w:pos="0"/>
      </w:tabs>
      <w:spacing w:before="40" w:after="40" w:line="240" w:lineRule="auto"/>
      <w:ind w:left="0"/>
    </w:pPr>
    <w:rPr>
      <w:rFonts w:ascii="Calibri Light" w:eastAsia="Calibri Light" w:hAnsi="Calibri Light"/>
      <w:sz w:val="20"/>
      <w:szCs w:val="20"/>
    </w:rPr>
  </w:style>
  <w:style w:type="paragraph" w:customStyle="1" w:styleId="StyleBullet2">
    <w:name w:val="Style Bullet 2"/>
    <w:basedOn w:val="StyleMainBullet110ptAfter2pt"/>
    <w:rsid w:val="00105B13"/>
    <w:pPr>
      <w:numPr>
        <w:ilvl w:val="1"/>
      </w:numPr>
      <w:tabs>
        <w:tab w:val="clear" w:pos="1080"/>
        <w:tab w:val="num" w:pos="0"/>
      </w:tabs>
      <w:spacing w:before="120"/>
      <w:ind w:left="0" w:hanging="357"/>
    </w:pPr>
  </w:style>
  <w:style w:type="paragraph" w:customStyle="1" w:styleId="BodyTextfull">
    <w:name w:val="Body Text full"/>
    <w:basedOn w:val="BodyText"/>
    <w:rsid w:val="00105B13"/>
    <w:pPr>
      <w:spacing w:after="60"/>
      <w:ind w:left="-360"/>
    </w:pPr>
    <w:rPr>
      <w:sz w:val="20"/>
      <w:szCs w:val="20"/>
      <w:lang w:val="en-GB"/>
    </w:rPr>
  </w:style>
  <w:style w:type="paragraph" w:customStyle="1" w:styleId="Header4">
    <w:name w:val="Header 4"/>
    <w:basedOn w:val="Heading3"/>
    <w:rsid w:val="00105B13"/>
    <w:pPr>
      <w:spacing w:before="180" w:after="0" w:line="240" w:lineRule="auto"/>
      <w:ind w:left="-357"/>
    </w:pPr>
    <w:rPr>
      <w:rFonts w:ascii="MS PMincho" w:hAnsi="MS PMincho" w:cs="MS PMincho"/>
      <w:sz w:val="20"/>
      <w:szCs w:val="22"/>
    </w:rPr>
  </w:style>
  <w:style w:type="paragraph" w:customStyle="1" w:styleId="SummaryText">
    <w:name w:val="SummaryText"/>
    <w:basedOn w:val="Normal"/>
    <w:rsid w:val="00113461"/>
    <w:pPr>
      <w:spacing w:after="120" w:line="260" w:lineRule="exact"/>
    </w:pPr>
    <w:rPr>
      <w:rFonts w:ascii="Calibri Light" w:eastAsia="Calibri Light" w:hAnsi="Calibri Light"/>
      <w:szCs w:val="20"/>
    </w:rPr>
  </w:style>
  <w:style w:type="character" w:styleId="SubtleEmphasis">
    <w:name w:val="Subtle Emphasis"/>
    <w:qFormat/>
    <w:rsid w:val="00521E5B"/>
    <w:rPr>
      <w:i/>
      <w:iCs/>
      <w:color w:val="808080"/>
    </w:rPr>
  </w:style>
  <w:style w:type="character" w:customStyle="1" w:styleId="text2">
    <w:name w:val="text2"/>
    <w:rsid w:val="003A4A04"/>
  </w:style>
  <w:style w:type="character" w:customStyle="1" w:styleId="Hyperlink0">
    <w:name w:val="Hyperlink.0"/>
    <w:rsid w:val="00016BAB"/>
    <w:rPr>
      <w:color w:val="0000FF"/>
      <w:u w:val="single" w:color="0000FF"/>
    </w:rPr>
  </w:style>
  <w:style w:type="character" w:customStyle="1" w:styleId="Hyperlink1">
    <w:name w:val="Hyperlink.1"/>
    <w:rsid w:val="00016BAB"/>
    <w:rPr>
      <w:rFonts w:ascii="MS PMincho" w:eastAsia="MS PMincho" w:hAnsi="MS PMincho" w:cs="MS PMincho"/>
      <w:color w:val="0000FF"/>
      <w:u w:val="single" w:color="0000FF"/>
    </w:rPr>
  </w:style>
  <w:style w:type="numbering" w:customStyle="1" w:styleId="List6">
    <w:name w:val="List 6"/>
    <w:basedOn w:val="NoList"/>
    <w:rsid w:val="00016BAB"/>
    <w:pPr>
      <w:numPr>
        <w:numId w:val="7"/>
      </w:numPr>
    </w:pPr>
  </w:style>
  <w:style w:type="numbering" w:customStyle="1" w:styleId="List7">
    <w:name w:val="List 7"/>
    <w:basedOn w:val="NoList"/>
    <w:rsid w:val="00016BAB"/>
    <w:pPr>
      <w:numPr>
        <w:numId w:val="8"/>
      </w:numPr>
    </w:pPr>
  </w:style>
  <w:style w:type="numbering" w:customStyle="1" w:styleId="List8">
    <w:name w:val="List 8"/>
    <w:basedOn w:val="NoList"/>
    <w:rsid w:val="00016BAB"/>
    <w:pPr>
      <w:numPr>
        <w:numId w:val="16"/>
      </w:numPr>
    </w:pPr>
  </w:style>
  <w:style w:type="numbering" w:customStyle="1" w:styleId="List10">
    <w:name w:val="List 10"/>
    <w:basedOn w:val="NoList"/>
    <w:rsid w:val="00016BAB"/>
    <w:pPr>
      <w:numPr>
        <w:numId w:val="9"/>
      </w:numPr>
    </w:pPr>
  </w:style>
  <w:style w:type="numbering" w:customStyle="1" w:styleId="List11">
    <w:name w:val="List 11"/>
    <w:basedOn w:val="NoList"/>
    <w:rsid w:val="00016BAB"/>
    <w:pPr>
      <w:numPr>
        <w:numId w:val="10"/>
      </w:numPr>
    </w:pPr>
  </w:style>
  <w:style w:type="numbering" w:customStyle="1" w:styleId="List12">
    <w:name w:val="List 12"/>
    <w:basedOn w:val="NoList"/>
    <w:rsid w:val="00016BAB"/>
    <w:pPr>
      <w:numPr>
        <w:numId w:val="11"/>
      </w:numPr>
    </w:pPr>
  </w:style>
  <w:style w:type="numbering" w:customStyle="1" w:styleId="List13">
    <w:name w:val="List 13"/>
    <w:basedOn w:val="NoList"/>
    <w:rsid w:val="00016BAB"/>
    <w:pPr>
      <w:numPr>
        <w:numId w:val="12"/>
      </w:numPr>
    </w:pPr>
  </w:style>
  <w:style w:type="numbering" w:customStyle="1" w:styleId="List14">
    <w:name w:val="List 14"/>
    <w:basedOn w:val="NoList"/>
    <w:rsid w:val="00016BAB"/>
    <w:pPr>
      <w:numPr>
        <w:numId w:val="13"/>
      </w:numPr>
    </w:pPr>
  </w:style>
  <w:style w:type="numbering" w:customStyle="1" w:styleId="List15">
    <w:name w:val="List 15"/>
    <w:basedOn w:val="NoList"/>
    <w:rsid w:val="00016BAB"/>
    <w:pPr>
      <w:numPr>
        <w:numId w:val="14"/>
      </w:numPr>
    </w:pPr>
  </w:style>
  <w:style w:type="numbering" w:customStyle="1" w:styleId="List16">
    <w:name w:val="List 16"/>
    <w:basedOn w:val="NoList"/>
    <w:rsid w:val="00016BAB"/>
    <w:pPr>
      <w:numPr>
        <w:numId w:val="15"/>
      </w:numPr>
    </w:pPr>
  </w:style>
  <w:style w:type="numbering" w:customStyle="1" w:styleId="List17">
    <w:name w:val="List 17"/>
    <w:basedOn w:val="NoList"/>
    <w:rsid w:val="00016BAB"/>
    <w:pPr>
      <w:numPr>
        <w:numId w:val="17"/>
      </w:numPr>
    </w:pPr>
  </w:style>
  <w:style w:type="numbering" w:customStyle="1" w:styleId="List18">
    <w:name w:val="List 18"/>
    <w:basedOn w:val="NoList"/>
    <w:rsid w:val="00016BAB"/>
    <w:pPr>
      <w:numPr>
        <w:numId w:val="18"/>
      </w:numPr>
    </w:pPr>
  </w:style>
  <w:style w:type="numbering" w:customStyle="1" w:styleId="List19">
    <w:name w:val="List 19"/>
    <w:basedOn w:val="NoList"/>
    <w:rsid w:val="00016BAB"/>
    <w:pPr>
      <w:numPr>
        <w:numId w:val="6"/>
      </w:numPr>
    </w:pPr>
  </w:style>
  <w:style w:type="paragraph" w:styleId="BodyTextIndent2">
    <w:name w:val="Body Text Indent 2"/>
    <w:basedOn w:val="Normal"/>
    <w:link w:val="BodyTextIndent2Char"/>
    <w:uiPriority w:val="99"/>
    <w:semiHidden/>
    <w:unhideWhenUsed/>
    <w:rsid w:val="00656152"/>
    <w:pPr>
      <w:spacing w:after="120" w:line="480" w:lineRule="auto"/>
      <w:ind w:left="283"/>
    </w:pPr>
  </w:style>
  <w:style w:type="character" w:customStyle="1" w:styleId="BodyTextIndent2Char">
    <w:name w:val="Body Text Indent 2 Char"/>
    <w:link w:val="BodyTextIndent2"/>
    <w:uiPriority w:val="99"/>
    <w:semiHidden/>
    <w:rsid w:val="00656152"/>
    <w:rPr>
      <w:sz w:val="22"/>
      <w:szCs w:val="22"/>
      <w:lang w:eastAsia="en-US"/>
    </w:rPr>
  </w:style>
  <w:style w:type="paragraph" w:customStyle="1" w:styleId="AllCapsCopy">
    <w:name w:val="All Caps Copy"/>
    <w:basedOn w:val="Normal"/>
    <w:qFormat/>
    <w:rsid w:val="001F34D9"/>
    <w:pPr>
      <w:spacing w:after="0" w:line="240" w:lineRule="auto"/>
    </w:pPr>
    <w:rPr>
      <w:rFonts w:eastAsia="MS PMincho"/>
      <w:caps/>
      <w:spacing w:val="10"/>
      <w:sz w:val="16"/>
      <w:szCs w:val="24"/>
      <w:lang w:val="en-US"/>
    </w:rPr>
  </w:style>
  <w:style w:type="paragraph" w:customStyle="1" w:styleId="YourName">
    <w:name w:val="Your Name"/>
    <w:basedOn w:val="Normal"/>
    <w:qFormat/>
    <w:rsid w:val="001F34D9"/>
    <w:pPr>
      <w:spacing w:after="0" w:line="240" w:lineRule="auto"/>
    </w:pPr>
    <w:rPr>
      <w:rFonts w:ascii="Calibri Light" w:eastAsia="MS PMincho" w:hAnsi="Calibri Light"/>
      <w:caps/>
      <w:spacing w:val="20"/>
      <w:sz w:val="32"/>
      <w:szCs w:val="24"/>
      <w:lang w:val="en-US"/>
    </w:rPr>
  </w:style>
  <w:style w:type="paragraph" w:styleId="BodyText3">
    <w:name w:val="Body Text 3"/>
    <w:basedOn w:val="Normal"/>
    <w:link w:val="BodyText3Char"/>
    <w:uiPriority w:val="99"/>
    <w:unhideWhenUsed/>
    <w:rsid w:val="00FC1193"/>
    <w:pPr>
      <w:spacing w:after="120"/>
    </w:pPr>
    <w:rPr>
      <w:sz w:val="16"/>
      <w:szCs w:val="16"/>
    </w:rPr>
  </w:style>
  <w:style w:type="character" w:customStyle="1" w:styleId="BodyText3Char">
    <w:name w:val="Body Text 3 Char"/>
    <w:link w:val="BodyText3"/>
    <w:uiPriority w:val="99"/>
    <w:rsid w:val="00FC1193"/>
    <w:rPr>
      <w:sz w:val="16"/>
      <w:szCs w:val="16"/>
      <w:lang w:eastAsia="en-US"/>
    </w:rPr>
  </w:style>
  <w:style w:type="character" w:customStyle="1" w:styleId="label-text">
    <w:name w:val="label-text"/>
    <w:rsid w:val="00044E2E"/>
  </w:style>
  <w:style w:type="character" w:customStyle="1" w:styleId="Heading8Char">
    <w:name w:val="Heading 8 Char"/>
    <w:link w:val="Heading8"/>
    <w:uiPriority w:val="9"/>
    <w:semiHidden/>
    <w:rsid w:val="000C068F"/>
    <w:rPr>
      <w:rFonts w:ascii="Times New Roman" w:eastAsia="Calibri Light" w:hAnsi="Times New Roman" w:cs="Calibri Light"/>
      <w:i/>
      <w:iCs/>
      <w:sz w:val="24"/>
      <w:szCs w:val="24"/>
      <w:lang w:eastAsia="en-US"/>
    </w:rPr>
  </w:style>
  <w:style w:type="paragraph" w:customStyle="1" w:styleId="CV-Heading">
    <w:name w:val="CV-Heading"/>
    <w:basedOn w:val="Normal"/>
    <w:rsid w:val="00F93993"/>
    <w:pPr>
      <w:keepLines/>
      <w:spacing w:before="60" w:after="180" w:line="240" w:lineRule="auto"/>
    </w:pPr>
    <w:rPr>
      <w:rFonts w:ascii="Calibri Light" w:eastAsia="Calibri Light" w:hAnsi="Calibri Light"/>
      <w:i/>
      <w:iCs/>
      <w:color w:val="FF0000"/>
      <w:sz w:val="28"/>
      <w:szCs w:val="28"/>
    </w:rPr>
  </w:style>
  <w:style w:type="character" w:customStyle="1" w:styleId="Heading7Char">
    <w:name w:val="Heading 7 Char"/>
    <w:link w:val="Heading7"/>
    <w:uiPriority w:val="9"/>
    <w:rsid w:val="00DF69EE"/>
    <w:rPr>
      <w:rFonts w:ascii="Times New Roman" w:eastAsia="Calibri Light" w:hAnsi="Times New Roman" w:cs="Calibri Light"/>
      <w:sz w:val="24"/>
      <w:szCs w:val="24"/>
      <w:lang w:eastAsia="en-US"/>
    </w:rPr>
  </w:style>
  <w:style w:type="character" w:customStyle="1" w:styleId="BalajiKrishnamurthy">
    <w:name w:val="Balaji Krishnamurthy"/>
    <w:semiHidden/>
    <w:rsid w:val="00DF69EE"/>
    <w:rPr>
      <w:rFonts w:ascii="MS PMincho" w:hAnsi="MS PMincho"/>
      <w:b w:val="0"/>
      <w:bCs w:val="0"/>
      <w:i w:val="0"/>
      <w:iCs w:val="0"/>
      <w:strike w:val="0"/>
      <w:color w:val="auto"/>
      <w:sz w:val="22"/>
      <w:szCs w:val="22"/>
      <w:u w:val="none"/>
    </w:rPr>
  </w:style>
  <w:style w:type="paragraph" w:customStyle="1" w:styleId="JobTitle">
    <w:name w:val="Job Title"/>
    <w:basedOn w:val="PlainText"/>
    <w:rsid w:val="00B0532D"/>
    <w:pPr>
      <w:tabs>
        <w:tab w:val="left" w:pos="0"/>
      </w:tabs>
      <w:overflowPunct w:val="0"/>
      <w:autoSpaceDE w:val="0"/>
      <w:autoSpaceDN w:val="0"/>
      <w:adjustRightInd w:val="0"/>
      <w:spacing w:before="180"/>
      <w:jc w:val="both"/>
      <w:textAlignment w:val="baseline"/>
    </w:pPr>
    <w:rPr>
      <w:rFonts w:ascii="Calibri Light" w:eastAsia="Calibri Light" w:hAnsi="Calibri Light"/>
      <w:b/>
      <w:bCs/>
      <w:color w:val="000000"/>
      <w:szCs w:val="19"/>
      <w:u w:val="single"/>
      <w:lang w:val="en-US" w:eastAsia="en-GB"/>
    </w:rPr>
  </w:style>
  <w:style w:type="paragraph" w:customStyle="1" w:styleId="ResumeHeadings">
    <w:name w:val="Resume Headings"/>
    <w:basedOn w:val="PlainText"/>
    <w:rsid w:val="00B0532D"/>
    <w:pPr>
      <w:pBdr>
        <w:bottom w:val="thickThinSmallGap" w:sz="24" w:space="1" w:color="auto"/>
      </w:pBdr>
      <w:tabs>
        <w:tab w:val="left" w:pos="0"/>
      </w:tabs>
      <w:overflowPunct w:val="0"/>
      <w:autoSpaceDE w:val="0"/>
      <w:autoSpaceDN w:val="0"/>
      <w:adjustRightInd w:val="0"/>
      <w:spacing w:before="480" w:after="120"/>
      <w:jc w:val="right"/>
      <w:textAlignment w:val="baseline"/>
    </w:pPr>
    <w:rPr>
      <w:rFonts w:ascii="Calibri Light" w:eastAsia="Calibri Light" w:hAnsi="Calibri Light"/>
      <w:b/>
      <w:iCs/>
      <w:color w:val="000000"/>
      <w:sz w:val="28"/>
      <w:szCs w:val="20"/>
      <w:lang w:val="en-US" w:eastAsia="en-GB"/>
    </w:rPr>
  </w:style>
  <w:style w:type="paragraph" w:customStyle="1" w:styleId="BusinessName">
    <w:name w:val="Business Name"/>
    <w:basedOn w:val="Normal"/>
    <w:qFormat/>
    <w:rsid w:val="00B0532D"/>
    <w:pPr>
      <w:tabs>
        <w:tab w:val="left" w:pos="0"/>
      </w:tabs>
      <w:overflowPunct w:val="0"/>
      <w:autoSpaceDE w:val="0"/>
      <w:autoSpaceDN w:val="0"/>
      <w:adjustRightInd w:val="0"/>
      <w:spacing w:before="120" w:after="0" w:line="240" w:lineRule="auto"/>
      <w:textAlignment w:val="baseline"/>
    </w:pPr>
    <w:rPr>
      <w:rFonts w:ascii="Calibri Light" w:eastAsia="Calibri Light" w:hAnsi="Calibri Light"/>
      <w:b/>
      <w:color w:val="000000"/>
      <w:szCs w:val="20"/>
      <w:lang w:val="en-US" w:eastAsia="en-GB"/>
    </w:rPr>
  </w:style>
  <w:style w:type="paragraph" w:customStyle="1" w:styleId="EmploymentDate">
    <w:name w:val="Employment Date"/>
    <w:basedOn w:val="BusinessName"/>
    <w:rsid w:val="00B0532D"/>
    <w:pPr>
      <w:jc w:val="right"/>
    </w:pPr>
    <w:rPr>
      <w:b w:val="0"/>
      <w:bCs/>
    </w:rPr>
  </w:style>
  <w:style w:type="paragraph" w:customStyle="1" w:styleId="JobDescriptionandResponsibilities">
    <w:name w:val="Job Description and Responsibilities"/>
    <w:basedOn w:val="JobTitle"/>
    <w:qFormat/>
    <w:rsid w:val="00B0532D"/>
    <w:pPr>
      <w:spacing w:before="60"/>
      <w:ind w:left="576"/>
    </w:pPr>
    <w:rPr>
      <w:rFonts w:eastAsia="MS PMincho"/>
      <w:b w:val="0"/>
      <w:u w:val="none"/>
    </w:rPr>
  </w:style>
  <w:style w:type="paragraph" w:customStyle="1" w:styleId="descriptionsummary">
    <w:name w:val="description summary"/>
    <w:basedOn w:val="Normal"/>
    <w:rsid w:val="00B0532D"/>
    <w:pPr>
      <w:spacing w:before="100" w:beforeAutospacing="1" w:after="100" w:afterAutospacing="1" w:line="240" w:lineRule="auto"/>
    </w:pPr>
    <w:rPr>
      <w:rFonts w:ascii="Calibri Light" w:eastAsia="Calibri Light" w:hAnsi="Calibri Light"/>
      <w:sz w:val="24"/>
      <w:szCs w:val="24"/>
      <w:lang w:eastAsia="en-GB"/>
    </w:rPr>
  </w:style>
  <w:style w:type="paragraph" w:styleId="IntenseQuote">
    <w:name w:val="Intense Quote"/>
    <w:basedOn w:val="Normal"/>
    <w:next w:val="Normal"/>
    <w:link w:val="IntenseQuoteChar"/>
    <w:uiPriority w:val="30"/>
    <w:qFormat/>
    <w:rsid w:val="00722089"/>
    <w:pPr>
      <w:pBdr>
        <w:bottom w:val="single" w:sz="4" w:space="4" w:color="4F81BD"/>
      </w:pBdr>
      <w:spacing w:before="200" w:after="280" w:line="240" w:lineRule="auto"/>
      <w:ind w:left="284" w:right="284"/>
    </w:pPr>
    <w:rPr>
      <w:rFonts w:ascii="Calibri Light" w:eastAsia="Calibri Light" w:hAnsi="Calibri Light"/>
      <w:b/>
      <w:bCs/>
      <w:iCs/>
      <w:color w:val="4F81BD"/>
      <w:sz w:val="24"/>
      <w:szCs w:val="24"/>
      <w:lang w:eastAsia="x-none"/>
    </w:rPr>
  </w:style>
  <w:style w:type="character" w:customStyle="1" w:styleId="IntenseQuoteChar">
    <w:name w:val="Intense Quote Char"/>
    <w:link w:val="IntenseQuote"/>
    <w:uiPriority w:val="30"/>
    <w:rsid w:val="00722089"/>
    <w:rPr>
      <w:rFonts w:ascii="Calibri Light" w:eastAsia="Calibri Light" w:hAnsi="Calibri Light"/>
      <w:b/>
      <w:bCs/>
      <w:iCs/>
      <w:color w:val="4F81BD"/>
      <w:sz w:val="24"/>
      <w:szCs w:val="24"/>
      <w:lang w:eastAsia="x-none"/>
    </w:rPr>
  </w:style>
  <w:style w:type="character" w:customStyle="1" w:styleId="ListBulletChar">
    <w:name w:val="List Bullet Char"/>
    <w:rsid w:val="000B3DEA"/>
    <w:rPr>
      <w:lang w:val="en-US" w:eastAsia="ar-SA" w:bidi="ar-SA"/>
    </w:rPr>
  </w:style>
  <w:style w:type="paragraph" w:customStyle="1" w:styleId="Normal11pt">
    <w:name w:val="Normal + 11 pt"/>
    <w:basedOn w:val="HTMLPreformatted"/>
    <w:rsid w:val="000B3DEA"/>
    <w:rPr>
      <w:b/>
      <w:bCs/>
      <w:sz w:val="22"/>
      <w:szCs w:val="22"/>
      <w:lang w:eastAsia="ar-SA"/>
    </w:rPr>
  </w:style>
  <w:style w:type="paragraph" w:customStyle="1" w:styleId="ResumeText">
    <w:name w:val="ResumeText"/>
    <w:basedOn w:val="Normal"/>
    <w:rsid w:val="000B3DEA"/>
    <w:pPr>
      <w:tabs>
        <w:tab w:val="right" w:pos="7920"/>
      </w:tabs>
      <w:suppressAutoHyphens/>
      <w:spacing w:after="120" w:line="100" w:lineRule="atLeast"/>
    </w:pPr>
    <w:rPr>
      <w:rFonts w:ascii="MS PMincho" w:eastAsia="Calibri Light" w:hAnsi="MS PMincho"/>
      <w:color w:val="000000"/>
      <w:sz w:val="20"/>
      <w:szCs w:val="24"/>
      <w:lang w:val="en-US" w:eastAsia="ar-SA"/>
    </w:rPr>
  </w:style>
  <w:style w:type="character" w:customStyle="1" w:styleId="abe">
    <w:name w:val="_abe"/>
    <w:rsid w:val="003226F2"/>
  </w:style>
  <w:style w:type="character" w:customStyle="1" w:styleId="gk">
    <w:name w:val="_gk"/>
    <w:rsid w:val="003226F2"/>
  </w:style>
  <w:style w:type="character" w:customStyle="1" w:styleId="ex">
    <w:name w:val="_ex"/>
    <w:rsid w:val="003226F2"/>
  </w:style>
  <w:style w:type="character" w:customStyle="1" w:styleId="kpd">
    <w:name w:val="_kpd"/>
    <w:rsid w:val="003226F2"/>
  </w:style>
  <w:style w:type="paragraph" w:styleId="CommentText">
    <w:name w:val="annotation text"/>
    <w:basedOn w:val="Normal"/>
    <w:link w:val="CommentTextChar"/>
    <w:rsid w:val="0054633F"/>
    <w:pPr>
      <w:spacing w:after="0" w:line="240" w:lineRule="auto"/>
    </w:pPr>
    <w:rPr>
      <w:rFonts w:ascii="Calibri Light" w:eastAsia="Calibri Light" w:hAnsi="Calibri Light"/>
      <w:sz w:val="24"/>
      <w:szCs w:val="20"/>
      <w:lang w:val="en-US"/>
    </w:rPr>
  </w:style>
  <w:style w:type="character" w:customStyle="1" w:styleId="CommentTextChar">
    <w:name w:val="Comment Text Char"/>
    <w:link w:val="CommentText"/>
    <w:semiHidden/>
    <w:rsid w:val="0054633F"/>
    <w:rPr>
      <w:rFonts w:ascii="Calibri Light" w:eastAsia="Calibri Light" w:hAnsi="Calibri Light"/>
      <w:sz w:val="24"/>
      <w:lang w:val="en-US" w:eastAsia="en-US"/>
    </w:rPr>
  </w:style>
  <w:style w:type="paragraph" w:customStyle="1" w:styleId="CVTableBold">
    <w:name w:val="CV Table Bold"/>
    <w:basedOn w:val="Normal"/>
    <w:next w:val="Normal"/>
    <w:rsid w:val="0062122B"/>
    <w:pPr>
      <w:spacing w:before="100" w:beforeAutospacing="1" w:after="0" w:line="240" w:lineRule="auto"/>
      <w:ind w:left="-108"/>
    </w:pPr>
    <w:rPr>
      <w:rFonts w:ascii="MS PMincho" w:eastAsia="Calibri Light" w:hAnsi="MS PMincho" w:cs="MS PMincho"/>
      <w:sz w:val="19"/>
      <w:szCs w:val="20"/>
      <w:lang w:val="en-US"/>
    </w:rPr>
  </w:style>
  <w:style w:type="paragraph" w:customStyle="1" w:styleId="CVTableSmall">
    <w:name w:val="CV Table Small"/>
    <w:basedOn w:val="Normal"/>
    <w:rsid w:val="0062122B"/>
    <w:pPr>
      <w:numPr>
        <w:ilvl w:val="12"/>
      </w:numPr>
      <w:spacing w:before="100" w:beforeAutospacing="1" w:after="100" w:line="240" w:lineRule="auto"/>
      <w:ind w:left="-108" w:right="34"/>
    </w:pPr>
    <w:rPr>
      <w:rFonts w:ascii="MS PMincho" w:eastAsia="Calibri Light" w:hAnsi="MS PMincho" w:cs="MS PMincho"/>
      <w:iCs/>
      <w:sz w:val="16"/>
      <w:szCs w:val="16"/>
      <w:lang w:val="en-US"/>
    </w:rPr>
  </w:style>
  <w:style w:type="paragraph" w:customStyle="1" w:styleId="description">
    <w:name w:val="description"/>
    <w:basedOn w:val="Normal"/>
    <w:rsid w:val="007610F6"/>
    <w:pPr>
      <w:spacing w:before="100" w:beforeAutospacing="1" w:after="100" w:afterAutospacing="1" w:line="240" w:lineRule="auto"/>
    </w:pPr>
    <w:rPr>
      <w:rFonts w:ascii="Calibri Light" w:eastAsia="Calibri Light" w:hAnsi="Calibri Light"/>
      <w:sz w:val="24"/>
      <w:szCs w:val="24"/>
      <w:lang w:eastAsia="en-GB"/>
    </w:rPr>
  </w:style>
  <w:style w:type="character" w:customStyle="1" w:styleId="experience-date-locale">
    <w:name w:val="experience-date-locale"/>
    <w:rsid w:val="007610F6"/>
  </w:style>
  <w:style w:type="paragraph" w:customStyle="1" w:styleId="CompanyName">
    <w:name w:val="Company Name"/>
    <w:next w:val="Normal"/>
    <w:rsid w:val="00FC7F36"/>
    <w:rPr>
      <w:rFonts w:ascii="MS PMincho" w:eastAsia="Calibri Light" w:hAnsi="MS PMincho"/>
      <w:color w:val="000000"/>
      <w:sz w:val="24"/>
      <w:u w:val="single"/>
    </w:rPr>
  </w:style>
  <w:style w:type="paragraph" w:customStyle="1" w:styleId="CityState">
    <w:name w:val="City/State"/>
    <w:next w:val="BodyText1"/>
    <w:rsid w:val="00FC7F36"/>
    <w:pPr>
      <w:keepNext/>
      <w:spacing w:after="220" w:line="220" w:lineRule="atLeast"/>
      <w:jc w:val="both"/>
    </w:pPr>
    <w:rPr>
      <w:rFonts w:ascii="MS PMincho" w:eastAsia="Calibri Light" w:hAnsi="MS PMincho"/>
      <w:color w:val="000000"/>
      <w:spacing w:val="-5"/>
    </w:rPr>
  </w:style>
  <w:style w:type="paragraph" w:customStyle="1" w:styleId="BodyText1">
    <w:name w:val="Body Text1"/>
    <w:autoRedefine/>
    <w:rsid w:val="00FC7F36"/>
    <w:pPr>
      <w:spacing w:after="220" w:line="220" w:lineRule="atLeast"/>
      <w:ind w:left="567" w:firstLine="63"/>
      <w:jc w:val="both"/>
    </w:pPr>
    <w:rPr>
      <w:rFonts w:ascii="MS PMincho" w:eastAsia="Calibri Light" w:hAnsi="MS PMincho"/>
      <w:color w:val="000000"/>
      <w:spacing w:val="-5"/>
    </w:rPr>
  </w:style>
  <w:style w:type="paragraph" w:customStyle="1" w:styleId="BodyTextIndent1">
    <w:name w:val="Body Text Indent1"/>
    <w:rsid w:val="00FC7F36"/>
    <w:pPr>
      <w:ind w:left="1440"/>
      <w:jc w:val="both"/>
    </w:pPr>
    <w:rPr>
      <w:rFonts w:ascii="MS PMincho" w:eastAsia="Calibri Light" w:hAnsi="MS PMincho"/>
      <w:color w:val="000000"/>
      <w:lang w:val="en-US"/>
    </w:rPr>
  </w:style>
  <w:style w:type="paragraph" w:styleId="Subtitle">
    <w:name w:val="Subtitle"/>
    <w:basedOn w:val="Normal"/>
    <w:link w:val="SubtitleChar"/>
    <w:uiPriority w:val="99"/>
    <w:qFormat/>
    <w:rsid w:val="00A40866"/>
    <w:pPr>
      <w:spacing w:after="0" w:line="240" w:lineRule="auto"/>
      <w:jc w:val="center"/>
    </w:pPr>
    <w:rPr>
      <w:rFonts w:ascii="Calibri Light" w:eastAsia="Calibri Light" w:hAnsi="Calibri Light"/>
      <w:sz w:val="28"/>
      <w:szCs w:val="24"/>
      <w:lang w:val="en-US"/>
    </w:rPr>
  </w:style>
  <w:style w:type="character" w:customStyle="1" w:styleId="SubtitleChar">
    <w:name w:val="Subtitle Char"/>
    <w:link w:val="Subtitle"/>
    <w:uiPriority w:val="99"/>
    <w:rsid w:val="00A40866"/>
    <w:rPr>
      <w:rFonts w:ascii="Calibri Light" w:eastAsia="Calibri Light" w:hAnsi="Calibri Light"/>
      <w:sz w:val="28"/>
      <w:szCs w:val="24"/>
      <w:lang w:val="en-US" w:eastAsia="en-US"/>
    </w:rPr>
  </w:style>
  <w:style w:type="character" w:styleId="Emphasis">
    <w:name w:val="Emphasis"/>
    <w:qFormat/>
    <w:rsid w:val="00E36026"/>
    <w:rPr>
      <w:rFonts w:cs="Calibri Light"/>
      <w:i/>
      <w:iCs/>
    </w:rPr>
  </w:style>
  <w:style w:type="character" w:customStyle="1" w:styleId="date3">
    <w:name w:val="date3"/>
    <w:uiPriority w:val="99"/>
    <w:rsid w:val="00E36026"/>
    <w:rPr>
      <w:rFonts w:cs="Calibri Light"/>
      <w:i/>
      <w:iCs/>
      <w:color w:val="666666"/>
    </w:rPr>
  </w:style>
  <w:style w:type="character" w:customStyle="1" w:styleId="ally-text">
    <w:name w:val="ally-text"/>
    <w:rsid w:val="00E36026"/>
  </w:style>
  <w:style w:type="character" w:customStyle="1" w:styleId="NoneA">
    <w:name w:val="None A"/>
    <w:rsid w:val="00A62F2E"/>
    <w:rPr>
      <w:lang w:val="en-US"/>
    </w:rPr>
  </w:style>
  <w:style w:type="paragraph" w:customStyle="1" w:styleId="BodyA">
    <w:name w:val="Body A"/>
    <w:rsid w:val="00A62F2E"/>
    <w:pPr>
      <w:pBdr>
        <w:top w:val="nil"/>
        <w:left w:val="nil"/>
        <w:bottom w:val="nil"/>
        <w:right w:val="nil"/>
        <w:between w:val="nil"/>
        <w:bar w:val="nil"/>
      </w:pBdr>
    </w:pPr>
    <w:rPr>
      <w:rFonts w:ascii="MS PMincho" w:eastAsia="MS PMincho" w:hAnsi="MS PMincho" w:cs="MS PMincho"/>
      <w:color w:val="000000"/>
      <w:sz w:val="22"/>
      <w:szCs w:val="22"/>
      <w:u w:color="000000"/>
      <w:bdr w:val="nil"/>
      <w:lang w:val="en-US"/>
    </w:rPr>
  </w:style>
  <w:style w:type="numbering" w:customStyle="1" w:styleId="ImportedStyle1">
    <w:name w:val="Imported Style 1"/>
    <w:rsid w:val="00A62F2E"/>
    <w:pPr>
      <w:numPr>
        <w:numId w:val="19"/>
      </w:numPr>
    </w:pPr>
  </w:style>
  <w:style w:type="numbering" w:customStyle="1" w:styleId="ImportedStyle2">
    <w:name w:val="Imported Style 2"/>
    <w:rsid w:val="00A62F2E"/>
    <w:pPr>
      <w:numPr>
        <w:numId w:val="20"/>
      </w:numPr>
    </w:pPr>
  </w:style>
  <w:style w:type="numbering" w:customStyle="1" w:styleId="ImportedStyle3">
    <w:name w:val="Imported Style 3"/>
    <w:rsid w:val="00A62F2E"/>
    <w:pPr>
      <w:numPr>
        <w:numId w:val="21"/>
      </w:numPr>
    </w:pPr>
  </w:style>
  <w:style w:type="paragraph" w:customStyle="1" w:styleId="PRCVBullets">
    <w:name w:val="PR CV Bullets"/>
    <w:basedOn w:val="Normal"/>
    <w:rsid w:val="007C496F"/>
    <w:pPr>
      <w:numPr>
        <w:numId w:val="10"/>
      </w:numPr>
      <w:suppressAutoHyphens/>
      <w:spacing w:after="0" w:line="240" w:lineRule="auto"/>
    </w:pPr>
    <w:rPr>
      <w:rFonts w:ascii="MS PMincho" w:eastAsia="Calibri Light" w:hAnsi="MS PMincho" w:cs="MS PMincho"/>
      <w:sz w:val="24"/>
      <w:szCs w:val="24"/>
      <w:lang w:eastAsia="zh-CN"/>
    </w:rPr>
  </w:style>
  <w:style w:type="character" w:customStyle="1" w:styleId="hps">
    <w:name w:val="hps"/>
    <w:rsid w:val="006D0BCA"/>
  </w:style>
  <w:style w:type="paragraph" w:customStyle="1" w:styleId="ForCV">
    <w:name w:val="For CV"/>
    <w:basedOn w:val="BodyText"/>
    <w:rsid w:val="002B4881"/>
    <w:pPr>
      <w:suppressAutoHyphens/>
    </w:pPr>
    <w:rPr>
      <w:b/>
      <w:sz w:val="20"/>
      <w:szCs w:val="20"/>
      <w:lang w:val="en-GB" w:eastAsia="zh-CN"/>
    </w:rPr>
  </w:style>
  <w:style w:type="character" w:customStyle="1" w:styleId="field-text">
    <w:name w:val="field-text"/>
    <w:rsid w:val="005E5DF8"/>
  </w:style>
  <w:style w:type="paragraph" w:customStyle="1" w:styleId="body-field">
    <w:name w:val="body-field"/>
    <w:basedOn w:val="Normal"/>
    <w:rsid w:val="005E5DF8"/>
    <w:pPr>
      <w:spacing w:before="100" w:beforeAutospacing="1" w:after="100" w:afterAutospacing="1" w:line="240" w:lineRule="auto"/>
    </w:pPr>
    <w:rPr>
      <w:rFonts w:ascii="Calibri Light" w:eastAsia="Calibri Light" w:hAnsi="Calibri Light"/>
      <w:sz w:val="24"/>
      <w:szCs w:val="24"/>
      <w:lang w:eastAsia="en-GB"/>
    </w:rPr>
  </w:style>
  <w:style w:type="paragraph" w:customStyle="1" w:styleId="ListParagraph1">
    <w:name w:val="List Paragraph1"/>
    <w:basedOn w:val="Normal"/>
    <w:uiPriority w:val="34"/>
    <w:qFormat/>
    <w:rsid w:val="000977D9"/>
    <w:pPr>
      <w:spacing w:after="160" w:line="259" w:lineRule="auto"/>
      <w:ind w:left="720"/>
      <w:contextualSpacing/>
    </w:pPr>
    <w:rPr>
      <w:rFonts w:eastAsia="Calibri Light" w:hAnsi="Calibri Light"/>
      <w:szCs w:val="24"/>
    </w:rPr>
  </w:style>
  <w:style w:type="paragraph" w:customStyle="1" w:styleId="liste">
    <w:name w:val="liste"/>
    <w:basedOn w:val="NoSpacing"/>
    <w:link w:val="listeChar"/>
    <w:qFormat/>
    <w:rsid w:val="00E4223A"/>
    <w:pPr>
      <w:numPr>
        <w:numId w:val="22"/>
      </w:numPr>
    </w:pPr>
    <w:rPr>
      <w:rFonts w:ascii="MS PMincho" w:hAnsi="MS PMincho"/>
      <w:color w:val="222E39"/>
      <w:sz w:val="20"/>
    </w:rPr>
  </w:style>
  <w:style w:type="character" w:customStyle="1" w:styleId="listeChar">
    <w:name w:val="liste Char"/>
    <w:link w:val="liste"/>
    <w:rsid w:val="00E4223A"/>
    <w:rPr>
      <w:rFonts w:ascii="MS PMincho" w:hAnsi="MS PMincho"/>
      <w:color w:val="222E39"/>
      <w:szCs w:val="22"/>
    </w:rPr>
  </w:style>
  <w:style w:type="character" w:customStyle="1" w:styleId="postbody">
    <w:name w:val="postbody"/>
    <w:uiPriority w:val="99"/>
    <w:rsid w:val="00754F46"/>
    <w:rPr>
      <w:rFonts w:ascii="Calibri Light" w:hAnsi="Calibri Light" w:cs="Calibri Light"/>
    </w:rPr>
  </w:style>
  <w:style w:type="paragraph" w:customStyle="1" w:styleId="MediumGrid21">
    <w:name w:val="Medium Grid 21"/>
    <w:uiPriority w:val="1"/>
    <w:qFormat/>
    <w:rsid w:val="00754F46"/>
    <w:rPr>
      <w:sz w:val="22"/>
      <w:szCs w:val="22"/>
    </w:rPr>
  </w:style>
  <w:style w:type="paragraph" w:customStyle="1" w:styleId="Text">
    <w:name w:val="Text"/>
    <w:basedOn w:val="Normal"/>
    <w:link w:val="TextCharChar"/>
    <w:rsid w:val="00363F40"/>
    <w:pPr>
      <w:spacing w:before="60" w:after="220" w:line="220" w:lineRule="atLeast"/>
      <w:jc w:val="both"/>
    </w:pPr>
    <w:rPr>
      <w:rFonts w:ascii="Calibri Light" w:eastAsia="Calibri Light" w:hAnsi="Calibri Light"/>
      <w:szCs w:val="20"/>
      <w:lang w:val="en-US"/>
    </w:rPr>
  </w:style>
  <w:style w:type="character" w:customStyle="1" w:styleId="TextCharChar">
    <w:name w:val="Text Char Char"/>
    <w:link w:val="Text"/>
    <w:rsid w:val="00363F40"/>
    <w:rPr>
      <w:rFonts w:ascii="Calibri Light" w:eastAsia="Calibri Light" w:hAnsi="Calibri Light"/>
      <w:sz w:val="22"/>
      <w:lang w:val="en-US" w:eastAsia="en-US"/>
    </w:rPr>
  </w:style>
  <w:style w:type="paragraph" w:customStyle="1" w:styleId="ColtBulletOne">
    <w:name w:val="Colt_Bullet One"/>
    <w:basedOn w:val="Normal"/>
    <w:rsid w:val="00363F40"/>
    <w:pPr>
      <w:numPr>
        <w:numId w:val="23"/>
      </w:numPr>
      <w:spacing w:after="120" w:line="240" w:lineRule="auto"/>
    </w:pPr>
    <w:rPr>
      <w:rFonts w:ascii="MS PMincho" w:eastAsia="Calibri Light" w:hAnsi="MS PMincho"/>
      <w:szCs w:val="48"/>
      <w:lang w:eastAsia="en-GB"/>
    </w:rPr>
  </w:style>
  <w:style w:type="character" w:customStyle="1" w:styleId="subpageheadings1">
    <w:name w:val="subpageheadings1"/>
    <w:rsid w:val="002921A6"/>
    <w:rPr>
      <w:rFonts w:ascii="MS PMincho" w:hAnsi="MS PMincho" w:cs="MS PMincho" w:hint="default"/>
      <w:b/>
      <w:bCs/>
      <w:strike w:val="0"/>
      <w:dstrike w:val="0"/>
      <w:color w:val="0088AC"/>
      <w:sz w:val="17"/>
      <w:szCs w:val="17"/>
      <w:u w:val="none"/>
      <w:effect w:val="none"/>
    </w:rPr>
  </w:style>
  <w:style w:type="character" w:customStyle="1" w:styleId="last-updated-date">
    <w:name w:val="last-updated-date"/>
    <w:rsid w:val="002921A6"/>
  </w:style>
  <w:style w:type="character" w:customStyle="1" w:styleId="NoSpacingChar">
    <w:name w:val="No Spacing Char"/>
    <w:link w:val="NoSpacing"/>
    <w:uiPriority w:val="1"/>
    <w:locked/>
    <w:rsid w:val="00F37FA5"/>
    <w:rPr>
      <w:sz w:val="22"/>
      <w:szCs w:val="22"/>
      <w:lang w:eastAsia="en-US"/>
    </w:rPr>
  </w:style>
  <w:style w:type="character" w:customStyle="1" w:styleId="public-profile-url">
    <w:name w:val="public-profile-url"/>
    <w:rsid w:val="00BA78C5"/>
  </w:style>
  <w:style w:type="paragraph" w:customStyle="1" w:styleId="bulletted">
    <w:name w:val="bulletted"/>
    <w:basedOn w:val="BodyText"/>
    <w:rsid w:val="007C1168"/>
    <w:pPr>
      <w:numPr>
        <w:numId w:val="24"/>
      </w:numPr>
      <w:spacing w:after="0" w:line="240" w:lineRule="atLeast"/>
    </w:pPr>
    <w:rPr>
      <w:color w:val="000000"/>
      <w:szCs w:val="20"/>
      <w:lang w:val="en-GB"/>
    </w:rPr>
  </w:style>
  <w:style w:type="character" w:customStyle="1" w:styleId="Link1">
    <w:name w:val="Link1"/>
    <w:rsid w:val="008F3AF4"/>
    <w:rPr>
      <w:color w:val="0000FF"/>
      <w:u w:val="single" w:color="0000FF"/>
    </w:rPr>
  </w:style>
  <w:style w:type="numbering" w:customStyle="1" w:styleId="List31">
    <w:name w:val="List 31"/>
    <w:basedOn w:val="ImportedStyle2"/>
    <w:rsid w:val="008F3AF4"/>
    <w:pPr>
      <w:numPr>
        <w:numId w:val="25"/>
      </w:numPr>
    </w:pPr>
  </w:style>
  <w:style w:type="paragraph" w:customStyle="1" w:styleId="H2">
    <w:name w:val="H2"/>
    <w:basedOn w:val="Normal"/>
    <w:next w:val="Normal"/>
    <w:rsid w:val="006858F6"/>
    <w:pPr>
      <w:keepNext/>
      <w:autoSpaceDE w:val="0"/>
      <w:autoSpaceDN w:val="0"/>
      <w:adjustRightInd w:val="0"/>
      <w:spacing w:before="100" w:after="100" w:line="240" w:lineRule="auto"/>
      <w:outlineLvl w:val="2"/>
    </w:pPr>
    <w:rPr>
      <w:rFonts w:ascii="Calibri Light" w:eastAsia="Calibri Light" w:hAnsi="Calibri Light"/>
      <w:b/>
      <w:bCs/>
      <w:sz w:val="36"/>
      <w:szCs w:val="36"/>
    </w:rPr>
  </w:style>
  <w:style w:type="paragraph" w:customStyle="1" w:styleId="H3">
    <w:name w:val="H3"/>
    <w:basedOn w:val="Normal"/>
    <w:next w:val="Normal"/>
    <w:rsid w:val="006858F6"/>
    <w:pPr>
      <w:keepNext/>
      <w:autoSpaceDE w:val="0"/>
      <w:autoSpaceDN w:val="0"/>
      <w:adjustRightInd w:val="0"/>
      <w:spacing w:before="100" w:after="100" w:line="240" w:lineRule="auto"/>
      <w:outlineLvl w:val="3"/>
    </w:pPr>
    <w:rPr>
      <w:rFonts w:ascii="Calibri Light" w:eastAsia="Calibri Light" w:hAnsi="Calibri Light"/>
      <w:b/>
      <w:bCs/>
      <w:sz w:val="28"/>
      <w:szCs w:val="28"/>
    </w:rPr>
  </w:style>
  <w:style w:type="paragraph" w:customStyle="1" w:styleId="ColorfulListAccent1">
    <w:name w:val="Colorful List Accent 1"/>
    <w:basedOn w:val="Normal"/>
    <w:rsid w:val="002B2507"/>
    <w:pPr>
      <w:suppressAutoHyphens/>
      <w:spacing w:after="0" w:line="240" w:lineRule="auto"/>
      <w:ind w:left="720"/>
      <w:contextualSpacing/>
    </w:pPr>
    <w:rPr>
      <w:rFonts w:ascii="Calibri Light" w:eastAsia="Calibri Light" w:hAnsi="Calibri Light"/>
      <w:sz w:val="20"/>
      <w:szCs w:val="20"/>
      <w:lang w:eastAsia="zh-CN"/>
    </w:rPr>
  </w:style>
  <w:style w:type="paragraph" w:customStyle="1" w:styleId="ETableBulletlist">
    <w:name w:val="E Table Bullet list"/>
    <w:basedOn w:val="Normal"/>
    <w:qFormat/>
    <w:rsid w:val="002B2507"/>
    <w:pPr>
      <w:numPr>
        <w:numId w:val="26"/>
      </w:numPr>
      <w:tabs>
        <w:tab w:val="num" w:pos="2160"/>
      </w:tabs>
      <w:spacing w:after="140" w:line="280" w:lineRule="atLeast"/>
      <w:ind w:left="2160" w:hanging="2160"/>
    </w:pPr>
    <w:rPr>
      <w:rFonts w:ascii="Calibri Light" w:eastAsia="Calibri Light" w:hAnsi="Calibri Light" w:cs="MS PMincho"/>
      <w:kern w:val="18"/>
      <w:sz w:val="18"/>
      <w:szCs w:val="18"/>
    </w:rPr>
  </w:style>
  <w:style w:type="paragraph" w:customStyle="1" w:styleId="DefaultText">
    <w:name w:val="Default Text"/>
    <w:basedOn w:val="Normal"/>
    <w:link w:val="DefaultTextChar"/>
    <w:rsid w:val="00DB7FE0"/>
    <w:pPr>
      <w:spacing w:after="0" w:line="240" w:lineRule="auto"/>
    </w:pPr>
    <w:rPr>
      <w:rFonts w:ascii="Calibri Light" w:eastAsia="MS PMincho" w:hAnsi="Calibri Light"/>
      <w:snapToGrid w:val="0"/>
      <w:sz w:val="24"/>
      <w:szCs w:val="20"/>
    </w:rPr>
  </w:style>
  <w:style w:type="character" w:customStyle="1" w:styleId="DefaultTextChar">
    <w:name w:val="Default Text Char"/>
    <w:link w:val="DefaultText"/>
    <w:rsid w:val="00DB7FE0"/>
    <w:rPr>
      <w:rFonts w:ascii="Calibri Light" w:eastAsia="MS PMincho" w:hAnsi="Calibri Light"/>
      <w:snapToGrid w:val="0"/>
      <w:sz w:val="24"/>
      <w:lang w:eastAsia="en-US"/>
    </w:rPr>
  </w:style>
  <w:style w:type="character" w:customStyle="1" w:styleId="fhb">
    <w:name w:val="fhb"/>
    <w:uiPriority w:val="99"/>
    <w:rsid w:val="009D25E2"/>
    <w:rPr>
      <w:rFonts w:cs="Calibri Light"/>
    </w:rPr>
  </w:style>
  <w:style w:type="paragraph" w:customStyle="1" w:styleId="ContactInfo">
    <w:name w:val="Contact Info"/>
    <w:uiPriority w:val="1"/>
    <w:qFormat/>
    <w:rsid w:val="009D25E2"/>
    <w:pPr>
      <w:pBdr>
        <w:top w:val="single" w:sz="4" w:space="1" w:color="auto"/>
      </w:pBdr>
    </w:pPr>
    <w:rPr>
      <w:rFonts w:ascii="MS PMincho" w:eastAsia="Calibri Light" w:hAnsi="MS PMincho"/>
      <w:i/>
      <w:sz w:val="22"/>
      <w:szCs w:val="22"/>
      <w:lang w:val="en-US"/>
    </w:rPr>
  </w:style>
  <w:style w:type="character" w:customStyle="1" w:styleId="ContactInfoChar">
    <w:name w:val="Contact Info Char"/>
    <w:uiPriority w:val="99"/>
    <w:rsid w:val="009D25E2"/>
    <w:rPr>
      <w:rFonts w:ascii="MS PMincho" w:hAnsi="MS PMincho" w:cs="Calibri Light"/>
      <w:i/>
      <w:sz w:val="22"/>
      <w:szCs w:val="22"/>
      <w:lang w:val="en-US" w:eastAsia="en-US" w:bidi="ar-SA"/>
    </w:rPr>
  </w:style>
  <w:style w:type="paragraph" w:customStyle="1" w:styleId="jobheader">
    <w:name w:val="job header"/>
    <w:basedOn w:val="Normal"/>
    <w:rsid w:val="00D24947"/>
    <w:pPr>
      <w:tabs>
        <w:tab w:val="center" w:pos="4680"/>
        <w:tab w:val="right" w:pos="9180"/>
        <w:tab w:val="right" w:pos="9360"/>
      </w:tabs>
      <w:overflowPunct w:val="0"/>
      <w:autoSpaceDE w:val="0"/>
      <w:autoSpaceDN w:val="0"/>
      <w:adjustRightInd w:val="0"/>
      <w:spacing w:after="0" w:line="240" w:lineRule="auto"/>
      <w:jc w:val="both"/>
      <w:textAlignment w:val="baseline"/>
    </w:pPr>
    <w:rPr>
      <w:rFonts w:ascii="MS PMincho" w:eastAsia="Calibri Light" w:hAnsi="MS PMincho" w:cs="MS PMincho"/>
      <w:sz w:val="24"/>
      <w:szCs w:val="20"/>
    </w:rPr>
  </w:style>
  <w:style w:type="character" w:customStyle="1" w:styleId="WW8Num1z0">
    <w:name w:val="WW8Num1z0"/>
    <w:rsid w:val="00102D41"/>
    <w:rPr>
      <w:rFonts w:ascii="Calibri Light" w:hAnsi="Calibri Light"/>
    </w:rPr>
  </w:style>
  <w:style w:type="character" w:customStyle="1" w:styleId="WW8Num2z0">
    <w:name w:val="WW8Num2z0"/>
    <w:rsid w:val="00102D41"/>
    <w:rPr>
      <w:rFonts w:ascii="Calibri Light" w:hAnsi="Calibri Light"/>
    </w:rPr>
  </w:style>
  <w:style w:type="character" w:customStyle="1" w:styleId="WW8Num3z0">
    <w:name w:val="WW8Num3z0"/>
    <w:rsid w:val="00102D41"/>
    <w:rPr>
      <w:rFonts w:ascii="Calibri Light" w:hAnsi="Calibri Light"/>
    </w:rPr>
  </w:style>
  <w:style w:type="character" w:customStyle="1" w:styleId="WW8Num4z0">
    <w:name w:val="WW8Num4z0"/>
    <w:rsid w:val="00102D41"/>
    <w:rPr>
      <w:rFonts w:ascii="Calibri Light" w:hAnsi="Calibri Light"/>
    </w:rPr>
  </w:style>
  <w:style w:type="character" w:customStyle="1" w:styleId="WW8Num5z0">
    <w:name w:val="WW8Num5z0"/>
    <w:rsid w:val="00102D41"/>
    <w:rPr>
      <w:rFonts w:ascii="Calibri Light" w:hAnsi="Calibri Light"/>
      <w:sz w:val="20"/>
    </w:rPr>
  </w:style>
  <w:style w:type="character" w:customStyle="1" w:styleId="WW8Num6z0">
    <w:name w:val="WW8Num6z0"/>
    <w:rsid w:val="00102D41"/>
    <w:rPr>
      <w:rFonts w:ascii="Calibri Light" w:hAnsi="Calibri Light"/>
    </w:rPr>
  </w:style>
  <w:style w:type="character" w:customStyle="1" w:styleId="WW8Num7z0">
    <w:name w:val="WW8Num7z0"/>
    <w:rsid w:val="00102D41"/>
    <w:rPr>
      <w:rFonts w:ascii="Calibri Light" w:hAnsi="Calibri Light"/>
    </w:rPr>
  </w:style>
  <w:style w:type="character" w:customStyle="1" w:styleId="WW8Num8z0">
    <w:name w:val="WW8Num8z0"/>
    <w:rsid w:val="00102D41"/>
    <w:rPr>
      <w:rFonts w:ascii="Calibri Light" w:hAnsi="Calibri Light"/>
    </w:rPr>
  </w:style>
  <w:style w:type="character" w:customStyle="1" w:styleId="WW8Num9z0">
    <w:name w:val="WW8Num9z0"/>
    <w:rsid w:val="00102D41"/>
    <w:rPr>
      <w:rFonts w:ascii="Calibri Light" w:hAnsi="Calibri Light"/>
    </w:rPr>
  </w:style>
  <w:style w:type="character" w:customStyle="1" w:styleId="WW8Num10z0">
    <w:name w:val="WW8Num10z0"/>
    <w:rsid w:val="00102D41"/>
    <w:rPr>
      <w:rFonts w:ascii="Calibri Light" w:hAnsi="Calibri Light"/>
    </w:rPr>
  </w:style>
  <w:style w:type="character" w:customStyle="1" w:styleId="WW8Num11z0">
    <w:name w:val="WW8Num11z0"/>
    <w:rsid w:val="00102D41"/>
    <w:rPr>
      <w:rFonts w:ascii="Calibri Light" w:hAnsi="Calibri Light"/>
    </w:rPr>
  </w:style>
  <w:style w:type="character" w:customStyle="1" w:styleId="WW8Num12z0">
    <w:name w:val="WW8Num12z0"/>
    <w:rsid w:val="00102D41"/>
    <w:rPr>
      <w:rFonts w:ascii="Calibri Light" w:hAnsi="Calibri Light"/>
      <w:sz w:val="24"/>
      <w:szCs w:val="24"/>
    </w:rPr>
  </w:style>
  <w:style w:type="character" w:customStyle="1" w:styleId="WW8Num13z0">
    <w:name w:val="WW8Num13z0"/>
    <w:rsid w:val="00102D41"/>
    <w:rPr>
      <w:rFonts w:ascii="Calibri Light" w:hAnsi="Calibri Light"/>
    </w:rPr>
  </w:style>
  <w:style w:type="character" w:customStyle="1" w:styleId="WW8Num14z0">
    <w:name w:val="WW8Num14z0"/>
    <w:rsid w:val="00102D41"/>
    <w:rPr>
      <w:rFonts w:ascii="Calibri Light" w:hAnsi="Calibri Light"/>
    </w:rPr>
  </w:style>
  <w:style w:type="character" w:customStyle="1" w:styleId="WW8Num15z0">
    <w:name w:val="WW8Num15z0"/>
    <w:rsid w:val="00102D41"/>
    <w:rPr>
      <w:rFonts w:ascii="Calibri Light" w:hAnsi="Calibri Light"/>
    </w:rPr>
  </w:style>
  <w:style w:type="character" w:customStyle="1" w:styleId="DefaultParagraphFont1">
    <w:name w:val="Default Paragraph Font1"/>
    <w:rsid w:val="00102D41"/>
  </w:style>
  <w:style w:type="character" w:customStyle="1" w:styleId="WW8Num1z1">
    <w:name w:val="WW8Num1z1"/>
    <w:rsid w:val="00102D41"/>
    <w:rPr>
      <w:rFonts w:ascii="Calibri Light" w:hAnsi="Calibri Light" w:cs="Calibri Light"/>
    </w:rPr>
  </w:style>
  <w:style w:type="character" w:customStyle="1" w:styleId="WW8Num1z2">
    <w:name w:val="WW8Num1z2"/>
    <w:rsid w:val="00102D41"/>
    <w:rPr>
      <w:rFonts w:ascii="MS PMincho" w:hAnsi="MS PMincho"/>
    </w:rPr>
  </w:style>
  <w:style w:type="character" w:customStyle="1" w:styleId="WW8Num2z1">
    <w:name w:val="WW8Num2z1"/>
    <w:rsid w:val="00102D41"/>
    <w:rPr>
      <w:rFonts w:ascii="Calibri Light" w:hAnsi="Calibri Light" w:cs="Calibri Light"/>
    </w:rPr>
  </w:style>
  <w:style w:type="character" w:customStyle="1" w:styleId="WW8Num2z2">
    <w:name w:val="WW8Num2z2"/>
    <w:rsid w:val="00102D41"/>
    <w:rPr>
      <w:rFonts w:ascii="MS PMincho" w:hAnsi="MS PMincho"/>
    </w:rPr>
  </w:style>
  <w:style w:type="character" w:customStyle="1" w:styleId="WW8Num3z1">
    <w:name w:val="WW8Num3z1"/>
    <w:rsid w:val="00102D41"/>
    <w:rPr>
      <w:rFonts w:ascii="Calibri Light" w:hAnsi="Calibri Light" w:cs="Calibri Light"/>
    </w:rPr>
  </w:style>
  <w:style w:type="character" w:customStyle="1" w:styleId="WW8Num3z2">
    <w:name w:val="WW8Num3z2"/>
    <w:rsid w:val="00102D41"/>
    <w:rPr>
      <w:rFonts w:ascii="MS PMincho" w:hAnsi="MS PMincho"/>
    </w:rPr>
  </w:style>
  <w:style w:type="character" w:customStyle="1" w:styleId="WW8Num4z1">
    <w:name w:val="WW8Num4z1"/>
    <w:rsid w:val="00102D41"/>
    <w:rPr>
      <w:rFonts w:ascii="Calibri Light" w:hAnsi="Calibri Light" w:cs="Calibri Light"/>
    </w:rPr>
  </w:style>
  <w:style w:type="character" w:customStyle="1" w:styleId="WW8Num4z2">
    <w:name w:val="WW8Num4z2"/>
    <w:rsid w:val="00102D41"/>
    <w:rPr>
      <w:rFonts w:ascii="MS PMincho" w:hAnsi="MS PMincho"/>
    </w:rPr>
  </w:style>
  <w:style w:type="character" w:customStyle="1" w:styleId="WW8Num5z1">
    <w:name w:val="WW8Num5z1"/>
    <w:rsid w:val="00102D41"/>
    <w:rPr>
      <w:rFonts w:ascii="Calibri Light" w:hAnsi="Calibri Light"/>
      <w:sz w:val="20"/>
    </w:rPr>
  </w:style>
  <w:style w:type="character" w:customStyle="1" w:styleId="WW8Num5z2">
    <w:name w:val="WW8Num5z2"/>
    <w:rsid w:val="00102D41"/>
    <w:rPr>
      <w:rFonts w:ascii="MS PMincho" w:hAnsi="MS PMincho"/>
      <w:sz w:val="20"/>
    </w:rPr>
  </w:style>
  <w:style w:type="character" w:customStyle="1" w:styleId="WW8Num6z1">
    <w:name w:val="WW8Num6z1"/>
    <w:rsid w:val="00102D41"/>
    <w:rPr>
      <w:rFonts w:ascii="Calibri Light" w:hAnsi="Calibri Light" w:cs="Calibri Light"/>
    </w:rPr>
  </w:style>
  <w:style w:type="character" w:customStyle="1" w:styleId="WW8Num6z2">
    <w:name w:val="WW8Num6z2"/>
    <w:rsid w:val="00102D41"/>
    <w:rPr>
      <w:rFonts w:ascii="MS PMincho" w:hAnsi="MS PMincho"/>
    </w:rPr>
  </w:style>
  <w:style w:type="character" w:customStyle="1" w:styleId="WW8Num7z1">
    <w:name w:val="WW8Num7z1"/>
    <w:rsid w:val="00102D41"/>
    <w:rPr>
      <w:rFonts w:ascii="Calibri Light" w:hAnsi="Calibri Light" w:cs="Calibri Light"/>
    </w:rPr>
  </w:style>
  <w:style w:type="character" w:customStyle="1" w:styleId="WW8Num7z2">
    <w:name w:val="WW8Num7z2"/>
    <w:rsid w:val="00102D41"/>
    <w:rPr>
      <w:rFonts w:ascii="MS PMincho" w:hAnsi="MS PMincho"/>
    </w:rPr>
  </w:style>
  <w:style w:type="character" w:customStyle="1" w:styleId="WW8Num8z1">
    <w:name w:val="WW8Num8z1"/>
    <w:rsid w:val="00102D41"/>
    <w:rPr>
      <w:rFonts w:ascii="Calibri Light" w:hAnsi="Calibri Light" w:cs="Calibri Light"/>
    </w:rPr>
  </w:style>
  <w:style w:type="character" w:customStyle="1" w:styleId="WW8Num8z2">
    <w:name w:val="WW8Num8z2"/>
    <w:rsid w:val="00102D41"/>
    <w:rPr>
      <w:rFonts w:ascii="MS PMincho" w:hAnsi="MS PMincho"/>
    </w:rPr>
  </w:style>
  <w:style w:type="character" w:customStyle="1" w:styleId="WW8Num9z1">
    <w:name w:val="WW8Num9z1"/>
    <w:rsid w:val="00102D41"/>
    <w:rPr>
      <w:rFonts w:ascii="Calibri Light" w:hAnsi="Calibri Light" w:cs="Calibri Light"/>
    </w:rPr>
  </w:style>
  <w:style w:type="character" w:customStyle="1" w:styleId="WW8Num9z2">
    <w:name w:val="WW8Num9z2"/>
    <w:rsid w:val="00102D41"/>
    <w:rPr>
      <w:rFonts w:ascii="MS PMincho" w:hAnsi="MS PMincho"/>
    </w:rPr>
  </w:style>
  <w:style w:type="character" w:customStyle="1" w:styleId="WW8Num10z1">
    <w:name w:val="WW8Num10z1"/>
    <w:rsid w:val="00102D41"/>
    <w:rPr>
      <w:rFonts w:ascii="Calibri Light" w:hAnsi="Calibri Light" w:cs="Calibri Light"/>
    </w:rPr>
  </w:style>
  <w:style w:type="character" w:customStyle="1" w:styleId="WW8Num10z2">
    <w:name w:val="WW8Num10z2"/>
    <w:rsid w:val="00102D41"/>
    <w:rPr>
      <w:rFonts w:ascii="MS PMincho" w:hAnsi="MS PMincho"/>
    </w:rPr>
  </w:style>
  <w:style w:type="character" w:customStyle="1" w:styleId="WW8Num11z1">
    <w:name w:val="WW8Num11z1"/>
    <w:rsid w:val="00102D41"/>
    <w:rPr>
      <w:rFonts w:ascii="Calibri Light" w:hAnsi="Calibri Light" w:cs="Calibri Light"/>
    </w:rPr>
  </w:style>
  <w:style w:type="character" w:customStyle="1" w:styleId="WW8Num11z2">
    <w:name w:val="WW8Num11z2"/>
    <w:rsid w:val="00102D41"/>
    <w:rPr>
      <w:rFonts w:ascii="MS PMincho" w:hAnsi="MS PMincho"/>
    </w:rPr>
  </w:style>
  <w:style w:type="character" w:customStyle="1" w:styleId="WW8Num12z1">
    <w:name w:val="WW8Num12z1"/>
    <w:rsid w:val="00102D41"/>
    <w:rPr>
      <w:rFonts w:ascii="Calibri Light" w:hAnsi="Calibri Light" w:cs="Calibri Light"/>
    </w:rPr>
  </w:style>
  <w:style w:type="character" w:customStyle="1" w:styleId="WW8Num12z2">
    <w:name w:val="WW8Num12z2"/>
    <w:rsid w:val="00102D41"/>
    <w:rPr>
      <w:rFonts w:ascii="MS PMincho" w:hAnsi="MS PMincho"/>
    </w:rPr>
  </w:style>
  <w:style w:type="character" w:customStyle="1" w:styleId="WW8Num12z3">
    <w:name w:val="WW8Num12z3"/>
    <w:rsid w:val="00102D41"/>
    <w:rPr>
      <w:rFonts w:ascii="Calibri Light" w:hAnsi="Calibri Light"/>
    </w:rPr>
  </w:style>
  <w:style w:type="character" w:customStyle="1" w:styleId="WW8Num13z1">
    <w:name w:val="WW8Num13z1"/>
    <w:rsid w:val="00102D41"/>
    <w:rPr>
      <w:rFonts w:ascii="Calibri Light" w:hAnsi="Calibri Light" w:cs="Calibri Light"/>
    </w:rPr>
  </w:style>
  <w:style w:type="character" w:customStyle="1" w:styleId="WW8Num13z2">
    <w:name w:val="WW8Num13z2"/>
    <w:rsid w:val="00102D41"/>
    <w:rPr>
      <w:rFonts w:ascii="MS PMincho" w:hAnsi="MS PMincho"/>
    </w:rPr>
  </w:style>
  <w:style w:type="character" w:customStyle="1" w:styleId="WW8Num14z1">
    <w:name w:val="WW8Num14z1"/>
    <w:rsid w:val="00102D41"/>
    <w:rPr>
      <w:rFonts w:ascii="Calibri Light" w:hAnsi="Calibri Light" w:cs="Calibri Light"/>
    </w:rPr>
  </w:style>
  <w:style w:type="character" w:customStyle="1" w:styleId="WW8Num14z2">
    <w:name w:val="WW8Num14z2"/>
    <w:rsid w:val="00102D41"/>
    <w:rPr>
      <w:rFonts w:ascii="MS PMincho" w:hAnsi="MS PMincho"/>
    </w:rPr>
  </w:style>
  <w:style w:type="character" w:customStyle="1" w:styleId="WW8Num15z1">
    <w:name w:val="WW8Num15z1"/>
    <w:rsid w:val="00102D41"/>
    <w:rPr>
      <w:rFonts w:ascii="Calibri Light" w:hAnsi="Calibri Light" w:cs="Calibri Light"/>
    </w:rPr>
  </w:style>
  <w:style w:type="character" w:customStyle="1" w:styleId="WW8Num15z2">
    <w:name w:val="WW8Num15z2"/>
    <w:rsid w:val="00102D41"/>
    <w:rPr>
      <w:rFonts w:ascii="MS PMincho" w:hAnsi="MS PMincho"/>
    </w:rPr>
  </w:style>
  <w:style w:type="character" w:customStyle="1" w:styleId="WW8Num16z0">
    <w:name w:val="WW8Num16z0"/>
    <w:rsid w:val="00102D41"/>
    <w:rPr>
      <w:rFonts w:ascii="Calibri Light" w:hAnsi="Calibri Light"/>
    </w:rPr>
  </w:style>
  <w:style w:type="character" w:customStyle="1" w:styleId="WW8Num16z1">
    <w:name w:val="WW8Num16z1"/>
    <w:rsid w:val="00102D41"/>
    <w:rPr>
      <w:rFonts w:ascii="Calibri Light" w:hAnsi="Calibri Light" w:cs="Calibri Light"/>
    </w:rPr>
  </w:style>
  <w:style w:type="character" w:customStyle="1" w:styleId="WW8Num16z2">
    <w:name w:val="WW8Num16z2"/>
    <w:rsid w:val="00102D41"/>
    <w:rPr>
      <w:rFonts w:ascii="MS PMincho" w:hAnsi="MS PMincho"/>
    </w:rPr>
  </w:style>
  <w:style w:type="character" w:customStyle="1" w:styleId="WW8Num17z0">
    <w:name w:val="WW8Num17z0"/>
    <w:rsid w:val="00102D41"/>
    <w:rPr>
      <w:rFonts w:ascii="Calibri Light" w:hAnsi="Calibri Light"/>
    </w:rPr>
  </w:style>
  <w:style w:type="character" w:customStyle="1" w:styleId="WW8Num17z1">
    <w:name w:val="WW8Num17z1"/>
    <w:rsid w:val="00102D41"/>
    <w:rPr>
      <w:rFonts w:ascii="Calibri Light" w:hAnsi="Calibri Light" w:cs="Calibri Light"/>
    </w:rPr>
  </w:style>
  <w:style w:type="character" w:customStyle="1" w:styleId="WW8Num17z2">
    <w:name w:val="WW8Num17z2"/>
    <w:rsid w:val="00102D41"/>
    <w:rPr>
      <w:rFonts w:ascii="MS PMincho" w:hAnsi="MS PMincho"/>
    </w:rPr>
  </w:style>
  <w:style w:type="character" w:customStyle="1" w:styleId="WW8Num18z0">
    <w:name w:val="WW8Num18z0"/>
    <w:rsid w:val="00102D41"/>
    <w:rPr>
      <w:rFonts w:ascii="Calibri Light" w:hAnsi="Calibri Light"/>
    </w:rPr>
  </w:style>
  <w:style w:type="character" w:customStyle="1" w:styleId="WW8Num18z1">
    <w:name w:val="WW8Num18z1"/>
    <w:rsid w:val="00102D41"/>
    <w:rPr>
      <w:rFonts w:ascii="Calibri Light" w:hAnsi="Calibri Light" w:cs="Calibri Light"/>
    </w:rPr>
  </w:style>
  <w:style w:type="character" w:customStyle="1" w:styleId="WW8Num18z2">
    <w:name w:val="WW8Num18z2"/>
    <w:rsid w:val="00102D41"/>
    <w:rPr>
      <w:rFonts w:ascii="MS PMincho" w:hAnsi="MS PMincho"/>
    </w:rPr>
  </w:style>
  <w:style w:type="character" w:customStyle="1" w:styleId="WW8Num19z0">
    <w:name w:val="WW8Num19z0"/>
    <w:rsid w:val="00102D41"/>
    <w:rPr>
      <w:rFonts w:ascii="Calibri Light" w:hAnsi="Calibri Light"/>
    </w:rPr>
  </w:style>
  <w:style w:type="character" w:customStyle="1" w:styleId="WW8Num19z1">
    <w:name w:val="WW8Num19z1"/>
    <w:rsid w:val="00102D41"/>
    <w:rPr>
      <w:rFonts w:ascii="Calibri Light" w:hAnsi="Calibri Light" w:cs="Calibri Light"/>
    </w:rPr>
  </w:style>
  <w:style w:type="character" w:customStyle="1" w:styleId="WW8Num19z2">
    <w:name w:val="WW8Num19z2"/>
    <w:rsid w:val="00102D41"/>
    <w:rPr>
      <w:rFonts w:ascii="MS PMincho" w:hAnsi="MS PMincho"/>
    </w:rPr>
  </w:style>
  <w:style w:type="character" w:customStyle="1" w:styleId="WW8Num20z0">
    <w:name w:val="WW8Num20z0"/>
    <w:rsid w:val="00102D41"/>
    <w:rPr>
      <w:rFonts w:ascii="Calibri Light" w:hAnsi="Calibri Light"/>
    </w:rPr>
  </w:style>
  <w:style w:type="character" w:customStyle="1" w:styleId="WW8Num20z1">
    <w:name w:val="WW8Num20z1"/>
    <w:rsid w:val="00102D41"/>
    <w:rPr>
      <w:rFonts w:ascii="Calibri Light" w:hAnsi="Calibri Light" w:cs="Calibri Light"/>
    </w:rPr>
  </w:style>
  <w:style w:type="character" w:customStyle="1" w:styleId="WW8Num20z2">
    <w:name w:val="WW8Num20z2"/>
    <w:rsid w:val="00102D41"/>
    <w:rPr>
      <w:rFonts w:ascii="MS PMincho" w:hAnsi="MS PMincho"/>
    </w:rPr>
  </w:style>
  <w:style w:type="character" w:customStyle="1" w:styleId="WW8Num21z0">
    <w:name w:val="WW8Num21z0"/>
    <w:rsid w:val="00102D41"/>
    <w:rPr>
      <w:rFonts w:ascii="Calibri Light" w:hAnsi="Calibri Light"/>
    </w:rPr>
  </w:style>
  <w:style w:type="character" w:customStyle="1" w:styleId="WW8Num21z1">
    <w:name w:val="WW8Num21z1"/>
    <w:rsid w:val="00102D41"/>
    <w:rPr>
      <w:rFonts w:ascii="Calibri Light" w:hAnsi="Calibri Light" w:cs="Calibri Light"/>
    </w:rPr>
  </w:style>
  <w:style w:type="character" w:customStyle="1" w:styleId="WW8Num21z2">
    <w:name w:val="WW8Num21z2"/>
    <w:rsid w:val="00102D41"/>
    <w:rPr>
      <w:rFonts w:ascii="MS PMincho" w:hAnsi="MS PMincho"/>
    </w:rPr>
  </w:style>
  <w:style w:type="character" w:customStyle="1" w:styleId="WW8Num22z0">
    <w:name w:val="WW8Num22z0"/>
    <w:rsid w:val="00102D41"/>
    <w:rPr>
      <w:rFonts w:ascii="Calibri Light" w:hAnsi="Calibri Light"/>
    </w:rPr>
  </w:style>
  <w:style w:type="character" w:customStyle="1" w:styleId="WW8Num22z1">
    <w:name w:val="WW8Num22z1"/>
    <w:rsid w:val="00102D41"/>
    <w:rPr>
      <w:rFonts w:ascii="Calibri Light" w:hAnsi="Calibri Light" w:cs="Calibri Light"/>
    </w:rPr>
  </w:style>
  <w:style w:type="character" w:customStyle="1" w:styleId="WW8Num22z2">
    <w:name w:val="WW8Num22z2"/>
    <w:rsid w:val="00102D41"/>
    <w:rPr>
      <w:rFonts w:ascii="MS PMincho" w:hAnsi="MS PMincho"/>
    </w:rPr>
  </w:style>
  <w:style w:type="character" w:customStyle="1" w:styleId="WW8Num23z0">
    <w:name w:val="WW8Num23z0"/>
    <w:rsid w:val="00102D41"/>
    <w:rPr>
      <w:rFonts w:ascii="Calibri Light" w:hAnsi="Calibri Light"/>
    </w:rPr>
  </w:style>
  <w:style w:type="character" w:customStyle="1" w:styleId="WW8Num23z1">
    <w:name w:val="WW8Num23z1"/>
    <w:rsid w:val="00102D41"/>
    <w:rPr>
      <w:rFonts w:ascii="Calibri Light" w:hAnsi="Calibri Light" w:cs="Calibri Light"/>
    </w:rPr>
  </w:style>
  <w:style w:type="character" w:customStyle="1" w:styleId="WW8Num23z2">
    <w:name w:val="WW8Num23z2"/>
    <w:rsid w:val="00102D41"/>
    <w:rPr>
      <w:rFonts w:ascii="MS PMincho" w:hAnsi="MS PMincho"/>
    </w:rPr>
  </w:style>
  <w:style w:type="character" w:customStyle="1" w:styleId="WW8Num24z1">
    <w:name w:val="WW8Num24z1"/>
    <w:rsid w:val="00102D41"/>
    <w:rPr>
      <w:rFonts w:ascii="Calibri Light" w:hAnsi="Calibri Light"/>
    </w:rPr>
  </w:style>
  <w:style w:type="character" w:customStyle="1" w:styleId="WW8Num25z0">
    <w:name w:val="WW8Num25z0"/>
    <w:rsid w:val="00102D41"/>
    <w:rPr>
      <w:rFonts w:ascii="MS PMincho" w:hAnsi="MS PMincho"/>
    </w:rPr>
  </w:style>
  <w:style w:type="character" w:customStyle="1" w:styleId="WW8Num25z1">
    <w:name w:val="WW8Num25z1"/>
    <w:rsid w:val="00102D41"/>
    <w:rPr>
      <w:rFonts w:ascii="Calibri Light" w:hAnsi="Calibri Light" w:cs="Calibri Light"/>
    </w:rPr>
  </w:style>
  <w:style w:type="character" w:customStyle="1" w:styleId="WW8Num25z3">
    <w:name w:val="WW8Num25z3"/>
    <w:rsid w:val="00102D41"/>
    <w:rPr>
      <w:rFonts w:ascii="Calibri Light" w:hAnsi="Calibri Light"/>
    </w:rPr>
  </w:style>
  <w:style w:type="character" w:customStyle="1" w:styleId="WW8Num26z0">
    <w:name w:val="WW8Num26z0"/>
    <w:rsid w:val="00102D41"/>
    <w:rPr>
      <w:rFonts w:ascii="Calibri Light" w:hAnsi="Calibri Light"/>
    </w:rPr>
  </w:style>
  <w:style w:type="character" w:customStyle="1" w:styleId="WW8Num26z1">
    <w:name w:val="WW8Num26z1"/>
    <w:rsid w:val="00102D41"/>
    <w:rPr>
      <w:rFonts w:ascii="Calibri Light" w:hAnsi="Calibri Light" w:cs="Calibri Light"/>
    </w:rPr>
  </w:style>
  <w:style w:type="character" w:customStyle="1" w:styleId="WW8Num26z2">
    <w:name w:val="WW8Num26z2"/>
    <w:rsid w:val="00102D41"/>
    <w:rPr>
      <w:rFonts w:ascii="MS PMincho" w:hAnsi="MS PMincho"/>
    </w:rPr>
  </w:style>
  <w:style w:type="character" w:customStyle="1" w:styleId="WW8Num27z0">
    <w:name w:val="WW8Num27z0"/>
    <w:rsid w:val="00102D41"/>
    <w:rPr>
      <w:rFonts w:ascii="Calibri Light" w:hAnsi="Calibri Light"/>
    </w:rPr>
  </w:style>
  <w:style w:type="character" w:customStyle="1" w:styleId="WW8Num27z1">
    <w:name w:val="WW8Num27z1"/>
    <w:rsid w:val="00102D41"/>
    <w:rPr>
      <w:rFonts w:ascii="Calibri Light" w:hAnsi="Calibri Light" w:cs="Calibri Light"/>
    </w:rPr>
  </w:style>
  <w:style w:type="character" w:customStyle="1" w:styleId="WW8Num27z2">
    <w:name w:val="WW8Num27z2"/>
    <w:rsid w:val="00102D41"/>
    <w:rPr>
      <w:rFonts w:ascii="MS PMincho" w:hAnsi="MS PMincho"/>
    </w:rPr>
  </w:style>
  <w:style w:type="character" w:customStyle="1" w:styleId="WW8Num28z0">
    <w:name w:val="WW8Num28z0"/>
    <w:rsid w:val="00102D41"/>
    <w:rPr>
      <w:rFonts w:ascii="Calibri Light" w:hAnsi="Calibri Light"/>
    </w:rPr>
  </w:style>
  <w:style w:type="character" w:customStyle="1" w:styleId="WW8Num28z1">
    <w:name w:val="WW8Num28z1"/>
    <w:rsid w:val="00102D41"/>
    <w:rPr>
      <w:rFonts w:ascii="Calibri Light" w:hAnsi="Calibri Light" w:cs="Calibri Light"/>
    </w:rPr>
  </w:style>
  <w:style w:type="character" w:customStyle="1" w:styleId="WW8Num28z2">
    <w:name w:val="WW8Num28z2"/>
    <w:rsid w:val="00102D41"/>
    <w:rPr>
      <w:rFonts w:ascii="MS PMincho" w:hAnsi="MS PMincho"/>
    </w:rPr>
  </w:style>
  <w:style w:type="character" w:customStyle="1" w:styleId="WW8Num29z0">
    <w:name w:val="WW8Num29z0"/>
    <w:rsid w:val="00102D41"/>
    <w:rPr>
      <w:rFonts w:ascii="Calibri Light" w:hAnsi="Calibri Light"/>
    </w:rPr>
  </w:style>
  <w:style w:type="character" w:customStyle="1" w:styleId="WW8Num29z1">
    <w:name w:val="WW8Num29z1"/>
    <w:rsid w:val="00102D41"/>
    <w:rPr>
      <w:rFonts w:ascii="Calibri Light" w:hAnsi="Calibri Light" w:cs="Calibri Light"/>
    </w:rPr>
  </w:style>
  <w:style w:type="character" w:customStyle="1" w:styleId="WW8Num29z2">
    <w:name w:val="WW8Num29z2"/>
    <w:rsid w:val="00102D41"/>
    <w:rPr>
      <w:rFonts w:ascii="MS PMincho" w:hAnsi="MS PMincho"/>
    </w:rPr>
  </w:style>
  <w:style w:type="character" w:customStyle="1" w:styleId="WW8Num30z0">
    <w:name w:val="WW8Num30z0"/>
    <w:rsid w:val="00102D41"/>
    <w:rPr>
      <w:rFonts w:ascii="Calibri Light" w:hAnsi="Calibri Light"/>
    </w:rPr>
  </w:style>
  <w:style w:type="character" w:customStyle="1" w:styleId="WW8Num30z1">
    <w:name w:val="WW8Num30z1"/>
    <w:rsid w:val="00102D41"/>
    <w:rPr>
      <w:rFonts w:ascii="Calibri Light" w:hAnsi="Calibri Light" w:cs="Calibri Light"/>
    </w:rPr>
  </w:style>
  <w:style w:type="character" w:customStyle="1" w:styleId="WW8Num30z2">
    <w:name w:val="WW8Num30z2"/>
    <w:rsid w:val="00102D41"/>
    <w:rPr>
      <w:rFonts w:ascii="MS PMincho" w:hAnsi="MS PMincho"/>
    </w:rPr>
  </w:style>
  <w:style w:type="character" w:customStyle="1" w:styleId="WW8Num31z0">
    <w:name w:val="WW8Num31z0"/>
    <w:rsid w:val="00102D41"/>
    <w:rPr>
      <w:rFonts w:ascii="MS PMincho" w:hAnsi="MS PMincho"/>
    </w:rPr>
  </w:style>
  <w:style w:type="character" w:customStyle="1" w:styleId="WW8Num31z1">
    <w:name w:val="WW8Num31z1"/>
    <w:rsid w:val="00102D41"/>
    <w:rPr>
      <w:rFonts w:ascii="Calibri Light" w:hAnsi="Calibri Light" w:cs="Calibri Light"/>
    </w:rPr>
  </w:style>
  <w:style w:type="character" w:customStyle="1" w:styleId="WW8Num31z3">
    <w:name w:val="WW8Num31z3"/>
    <w:rsid w:val="00102D41"/>
    <w:rPr>
      <w:rFonts w:ascii="Calibri Light" w:hAnsi="Calibri Light"/>
    </w:rPr>
  </w:style>
  <w:style w:type="character" w:customStyle="1" w:styleId="WW8Num32z0">
    <w:name w:val="WW8Num32z0"/>
    <w:rsid w:val="00102D41"/>
    <w:rPr>
      <w:rFonts w:ascii="Calibri Light" w:hAnsi="Calibri Light"/>
    </w:rPr>
  </w:style>
  <w:style w:type="character" w:customStyle="1" w:styleId="WW8Num32z1">
    <w:name w:val="WW8Num32z1"/>
    <w:rsid w:val="00102D41"/>
    <w:rPr>
      <w:rFonts w:ascii="Calibri Light" w:hAnsi="Calibri Light" w:cs="Calibri Light"/>
    </w:rPr>
  </w:style>
  <w:style w:type="character" w:customStyle="1" w:styleId="WW8Num32z2">
    <w:name w:val="WW8Num32z2"/>
    <w:rsid w:val="00102D41"/>
    <w:rPr>
      <w:rFonts w:ascii="MS PMincho" w:hAnsi="MS PMincho"/>
    </w:rPr>
  </w:style>
  <w:style w:type="character" w:customStyle="1" w:styleId="WW8Num33z0">
    <w:name w:val="WW8Num33z0"/>
    <w:rsid w:val="00102D41"/>
    <w:rPr>
      <w:rFonts w:ascii="Calibri Light" w:hAnsi="Calibri Light"/>
    </w:rPr>
  </w:style>
  <w:style w:type="character" w:customStyle="1" w:styleId="WW8Num33z1">
    <w:name w:val="WW8Num33z1"/>
    <w:rsid w:val="00102D41"/>
    <w:rPr>
      <w:rFonts w:ascii="Calibri Light" w:hAnsi="Calibri Light" w:cs="Calibri Light"/>
    </w:rPr>
  </w:style>
  <w:style w:type="character" w:customStyle="1" w:styleId="WW8Num33z2">
    <w:name w:val="WW8Num33z2"/>
    <w:rsid w:val="00102D41"/>
    <w:rPr>
      <w:rFonts w:ascii="MS PMincho" w:hAnsi="MS PMincho"/>
    </w:rPr>
  </w:style>
  <w:style w:type="character" w:customStyle="1" w:styleId="WW8Num34z0">
    <w:name w:val="WW8Num34z0"/>
    <w:rsid w:val="00102D41"/>
    <w:rPr>
      <w:rFonts w:ascii="Calibri Light" w:hAnsi="Calibri Light"/>
    </w:rPr>
  </w:style>
  <w:style w:type="character" w:customStyle="1" w:styleId="WW8Num34z1">
    <w:name w:val="WW8Num34z1"/>
    <w:rsid w:val="00102D41"/>
    <w:rPr>
      <w:rFonts w:ascii="Calibri Light" w:hAnsi="Calibri Light" w:cs="Calibri Light"/>
    </w:rPr>
  </w:style>
  <w:style w:type="character" w:customStyle="1" w:styleId="WW8Num34z2">
    <w:name w:val="WW8Num34z2"/>
    <w:rsid w:val="00102D41"/>
    <w:rPr>
      <w:rFonts w:ascii="MS PMincho" w:hAnsi="MS PMincho"/>
    </w:rPr>
  </w:style>
  <w:style w:type="character" w:customStyle="1" w:styleId="WW-DefaultParagraphFont">
    <w:name w:val="WW-Default Paragraph Font"/>
    <w:rsid w:val="00102D41"/>
  </w:style>
  <w:style w:type="character" w:customStyle="1" w:styleId="Bullets">
    <w:name w:val="Bullets"/>
    <w:rsid w:val="00102D41"/>
    <w:rPr>
      <w:rFonts w:ascii="Calibri Light" w:eastAsia="Calibri Light" w:hAnsi="Calibri Light" w:cs="Calibri Light"/>
      <w:sz w:val="18"/>
      <w:szCs w:val="18"/>
    </w:rPr>
  </w:style>
  <w:style w:type="paragraph" w:customStyle="1" w:styleId="Heading">
    <w:name w:val="Heading"/>
    <w:basedOn w:val="Normal"/>
    <w:next w:val="BodyText"/>
    <w:rsid w:val="00102D41"/>
    <w:pPr>
      <w:keepNext/>
      <w:suppressAutoHyphens/>
      <w:spacing w:before="240" w:after="120" w:line="240" w:lineRule="auto"/>
    </w:pPr>
    <w:rPr>
      <w:rFonts w:ascii="MS PMincho" w:eastAsia="MS PMincho" w:hAnsi="MS PMincho" w:cs="MS PMincho"/>
      <w:sz w:val="28"/>
      <w:szCs w:val="28"/>
      <w:lang w:val="en-US" w:eastAsia="ar-SA"/>
    </w:rPr>
  </w:style>
  <w:style w:type="paragraph" w:styleId="List">
    <w:name w:val="List"/>
    <w:basedOn w:val="BodyText"/>
    <w:rsid w:val="00102D41"/>
    <w:pPr>
      <w:suppressAutoHyphens/>
      <w:spacing w:after="220" w:line="240" w:lineRule="atLeast"/>
      <w:jc w:val="both"/>
    </w:pPr>
    <w:rPr>
      <w:rFonts w:cs="MS PMincho"/>
      <w:sz w:val="22"/>
      <w:szCs w:val="20"/>
      <w:lang w:eastAsia="ar-SA"/>
    </w:rPr>
  </w:style>
  <w:style w:type="paragraph" w:styleId="Caption">
    <w:name w:val="caption"/>
    <w:basedOn w:val="Normal"/>
    <w:qFormat/>
    <w:rsid w:val="00102D41"/>
    <w:pPr>
      <w:suppressLineNumbers/>
      <w:suppressAutoHyphens/>
      <w:spacing w:before="120" w:after="120" w:line="240" w:lineRule="auto"/>
    </w:pPr>
    <w:rPr>
      <w:rFonts w:ascii="Calibri Light" w:eastAsia="Calibri Light" w:hAnsi="Calibri Light" w:cs="MS PMincho"/>
      <w:i/>
      <w:iCs/>
      <w:sz w:val="24"/>
      <w:szCs w:val="24"/>
      <w:lang w:val="en-US" w:eastAsia="ar-SA"/>
    </w:rPr>
  </w:style>
  <w:style w:type="paragraph" w:customStyle="1" w:styleId="Index">
    <w:name w:val="Index"/>
    <w:basedOn w:val="Normal"/>
    <w:rsid w:val="00102D41"/>
    <w:pPr>
      <w:suppressLineNumbers/>
      <w:suppressAutoHyphens/>
      <w:spacing w:after="0" w:line="240" w:lineRule="auto"/>
    </w:pPr>
    <w:rPr>
      <w:rFonts w:ascii="Calibri Light" w:eastAsia="Calibri Light" w:hAnsi="Calibri Light" w:cs="MS PMincho"/>
      <w:sz w:val="24"/>
      <w:szCs w:val="24"/>
      <w:lang w:val="en-US" w:eastAsia="ar-SA"/>
    </w:rPr>
  </w:style>
  <w:style w:type="paragraph" w:customStyle="1" w:styleId="MediumGrid1-Accent21">
    <w:name w:val="Medium Grid 1 - Accent 21"/>
    <w:basedOn w:val="Normal"/>
    <w:qFormat/>
    <w:rsid w:val="00102D41"/>
    <w:pPr>
      <w:suppressAutoHyphens/>
      <w:ind w:left="720"/>
    </w:pPr>
    <w:rPr>
      <w:lang w:val="en-US" w:eastAsia="ar-SA"/>
    </w:rPr>
  </w:style>
  <w:style w:type="paragraph" w:customStyle="1" w:styleId="TableHeading">
    <w:name w:val="Table Heading"/>
    <w:aliases w:val="th"/>
    <w:basedOn w:val="TableContents"/>
    <w:rsid w:val="00102D41"/>
    <w:pPr>
      <w:overflowPunct/>
      <w:jc w:val="center"/>
    </w:pPr>
    <w:rPr>
      <w:b/>
      <w:bCs/>
      <w:kern w:val="0"/>
      <w:lang w:val="en-US"/>
    </w:rPr>
  </w:style>
  <w:style w:type="paragraph" w:customStyle="1" w:styleId="Framecontents">
    <w:name w:val="Frame contents"/>
    <w:basedOn w:val="BodyText"/>
    <w:rsid w:val="00102D41"/>
    <w:pPr>
      <w:suppressAutoHyphens/>
      <w:spacing w:after="220" w:line="240" w:lineRule="atLeast"/>
      <w:jc w:val="both"/>
    </w:pPr>
    <w:rPr>
      <w:sz w:val="22"/>
      <w:szCs w:val="20"/>
      <w:lang w:eastAsia="ar-SA"/>
    </w:rPr>
  </w:style>
  <w:style w:type="character" w:customStyle="1" w:styleId="text1">
    <w:name w:val="text1"/>
    <w:rsid w:val="00102D41"/>
    <w:rPr>
      <w:rFonts w:ascii="MS PMincho" w:hAnsi="MS PMincho" w:cs="MS PMincho" w:hint="default"/>
      <w:sz w:val="19"/>
      <w:szCs w:val="19"/>
    </w:rPr>
  </w:style>
  <w:style w:type="character" w:styleId="PageNumber">
    <w:name w:val="page number"/>
    <w:rsid w:val="00102D41"/>
  </w:style>
  <w:style w:type="paragraph" w:customStyle="1" w:styleId="BodyBullet">
    <w:name w:val="Body Bullet"/>
    <w:basedOn w:val="Normal"/>
    <w:qFormat/>
    <w:rsid w:val="006451C7"/>
    <w:pPr>
      <w:tabs>
        <w:tab w:val="num" w:pos="360"/>
      </w:tabs>
      <w:autoSpaceDE w:val="0"/>
      <w:autoSpaceDN w:val="0"/>
      <w:spacing w:after="0" w:line="240" w:lineRule="auto"/>
      <w:ind w:left="340" w:hanging="340"/>
    </w:pPr>
    <w:rPr>
      <w:rFonts w:ascii="MS PMincho" w:eastAsia="Calibri Light" w:hAnsi="MS PMincho"/>
      <w:sz w:val="20"/>
      <w:szCs w:val="20"/>
      <w:lang w:eastAsia="en-GB"/>
    </w:rPr>
  </w:style>
  <w:style w:type="paragraph" w:styleId="Quote">
    <w:name w:val="Quote"/>
    <w:basedOn w:val="Normal"/>
    <w:next w:val="Normal"/>
    <w:link w:val="QuoteChar"/>
    <w:qFormat/>
    <w:rsid w:val="008033B0"/>
    <w:pPr>
      <w:autoSpaceDN w:val="0"/>
      <w:spacing w:before="240" w:after="240" w:line="251" w:lineRule="auto"/>
      <w:ind w:left="864" w:right="864"/>
      <w:jc w:val="center"/>
      <w:textAlignment w:val="baseline"/>
    </w:pPr>
    <w:rPr>
      <w:rFonts w:eastAsia="Calibri Light"/>
      <w:i/>
      <w:iCs/>
      <w:sz w:val="21"/>
      <w:szCs w:val="21"/>
      <w:lang w:eastAsia="ja-JP"/>
    </w:rPr>
  </w:style>
  <w:style w:type="character" w:customStyle="1" w:styleId="QuoteChar">
    <w:name w:val="Quote Char"/>
    <w:link w:val="Quote"/>
    <w:rsid w:val="008033B0"/>
    <w:rPr>
      <w:rFonts w:eastAsia="Calibri Light"/>
      <w:i/>
      <w:iCs/>
      <w:sz w:val="21"/>
      <w:szCs w:val="21"/>
      <w:lang w:eastAsia="ja-JP"/>
    </w:rPr>
  </w:style>
  <w:style w:type="character" w:customStyle="1" w:styleId="hidden-xs">
    <w:name w:val="hidden-xs"/>
    <w:rsid w:val="008033B0"/>
  </w:style>
  <w:style w:type="character" w:customStyle="1" w:styleId="xrest">
    <w:name w:val="x_rest"/>
    <w:rsid w:val="008033B0"/>
  </w:style>
  <w:style w:type="character" w:customStyle="1" w:styleId="tgc">
    <w:name w:val="_tgc"/>
    <w:rsid w:val="008033B0"/>
  </w:style>
  <w:style w:type="character" w:customStyle="1" w:styleId="mw-headline">
    <w:name w:val="mw-headline"/>
    <w:rsid w:val="008033B0"/>
  </w:style>
  <w:style w:type="paragraph" w:customStyle="1" w:styleId="1Answer">
    <w:name w:val="1 Answer"/>
    <w:rsid w:val="009E6683"/>
    <w:pPr>
      <w:suppressAutoHyphens/>
      <w:spacing w:after="160" w:line="300" w:lineRule="atLeast"/>
    </w:pPr>
    <w:rPr>
      <w:rFonts w:ascii="Calibri Light" w:eastAsia="Calibri Light" w:hAnsi="Calibri Light"/>
      <w:color w:val="000000"/>
      <w:sz w:val="22"/>
      <w:szCs w:val="22"/>
      <w:u w:color="000000"/>
      <w:lang w:val="en-US" w:eastAsia="en-GB"/>
    </w:rPr>
  </w:style>
  <w:style w:type="numbering" w:customStyle="1" w:styleId="List0">
    <w:name w:val="List 0"/>
    <w:rsid w:val="009E6683"/>
    <w:pPr>
      <w:numPr>
        <w:numId w:val="27"/>
      </w:numPr>
    </w:pPr>
  </w:style>
  <w:style w:type="numbering" w:customStyle="1" w:styleId="List1">
    <w:name w:val="List 1"/>
    <w:rsid w:val="009E6683"/>
    <w:pPr>
      <w:numPr>
        <w:numId w:val="28"/>
      </w:numPr>
    </w:pPr>
  </w:style>
  <w:style w:type="numbering" w:customStyle="1" w:styleId="List21">
    <w:name w:val="List 21"/>
    <w:rsid w:val="009E6683"/>
    <w:pPr>
      <w:numPr>
        <w:numId w:val="29"/>
      </w:numPr>
    </w:pPr>
  </w:style>
  <w:style w:type="numbering" w:customStyle="1" w:styleId="List41">
    <w:name w:val="List 41"/>
    <w:rsid w:val="009E6683"/>
    <w:pPr>
      <w:numPr>
        <w:numId w:val="30"/>
      </w:numPr>
    </w:pPr>
  </w:style>
  <w:style w:type="numbering" w:customStyle="1" w:styleId="List51">
    <w:name w:val="List 51"/>
    <w:rsid w:val="009E6683"/>
    <w:pPr>
      <w:numPr>
        <w:numId w:val="31"/>
      </w:numPr>
    </w:pPr>
  </w:style>
  <w:style w:type="character" w:customStyle="1" w:styleId="delay-light">
    <w:name w:val="delay-light"/>
    <w:rsid w:val="00132081"/>
  </w:style>
  <w:style w:type="character" w:customStyle="1" w:styleId="display-name">
    <w:name w:val="display-name"/>
    <w:rsid w:val="00856D8E"/>
  </w:style>
  <w:style w:type="paragraph" w:customStyle="1" w:styleId="StyleDefinitionTermChar">
    <w:name w:val="Style Definition Term Char +"/>
    <w:basedOn w:val="Normal"/>
    <w:rsid w:val="007405C7"/>
    <w:pPr>
      <w:widowControl w:val="0"/>
      <w:spacing w:before="100" w:after="100" w:line="200" w:lineRule="atLeast"/>
    </w:pPr>
    <w:rPr>
      <w:rFonts w:ascii="Calibri Light" w:eastAsia="Calibri Light" w:hAnsi="Calibri Light"/>
      <w:sz w:val="20"/>
      <w:szCs w:val="20"/>
      <w:lang w:val="en-US" w:eastAsia="en-GB"/>
    </w:rPr>
  </w:style>
  <w:style w:type="paragraph" w:customStyle="1" w:styleId="DES">
    <w:name w:val="DES"/>
    <w:basedOn w:val="Normal"/>
    <w:rsid w:val="007405C7"/>
    <w:pPr>
      <w:widowControl w:val="0"/>
      <w:spacing w:before="100" w:after="100" w:line="200" w:lineRule="atLeast"/>
    </w:pPr>
    <w:rPr>
      <w:rFonts w:ascii="Calibri Light" w:eastAsia="Calibri Light" w:hAnsi="Calibri Light"/>
      <w:sz w:val="20"/>
      <w:szCs w:val="20"/>
      <w:lang w:val="en-US" w:eastAsia="en-GB"/>
    </w:rPr>
  </w:style>
  <w:style w:type="character" w:customStyle="1" w:styleId="DefinitionTermCharCharChar">
    <w:name w:val="Definition Term Char Char Char"/>
    <w:rsid w:val="007405C7"/>
    <w:rPr>
      <w:rFonts w:ascii="Calibri Light" w:hAnsi="Calibri Light"/>
      <w:b/>
      <w:sz w:val="24"/>
      <w:szCs w:val="24"/>
      <w:lang w:val="en-GB" w:eastAsia="en-GB" w:bidi="ar-SA"/>
    </w:rPr>
  </w:style>
  <w:style w:type="paragraph" w:customStyle="1" w:styleId="DefaultParagraphFontParaCharCharCharCharCharCharCharCharCharCharCharCharCharCharCharChar">
    <w:name w:val="Default Paragraph Font Para Char Char Char Char Char Char Char Char Char Char Char Char Char Char Char Char"/>
    <w:basedOn w:val="Normal"/>
    <w:next w:val="Normal"/>
    <w:autoRedefine/>
    <w:rsid w:val="007405C7"/>
    <w:pPr>
      <w:tabs>
        <w:tab w:val="left" w:pos="1134"/>
        <w:tab w:val="num" w:pos="1440"/>
      </w:tabs>
      <w:spacing w:after="0" w:line="240" w:lineRule="auto"/>
    </w:pPr>
    <w:rPr>
      <w:rFonts w:ascii="Calibri Light" w:eastAsia="Calibri Light" w:hAnsi="Calibri Light"/>
      <w:sz w:val="24"/>
      <w:szCs w:val="24"/>
      <w:lang w:eastAsia="en-GB"/>
    </w:rPr>
  </w:style>
  <w:style w:type="paragraph" w:customStyle="1" w:styleId="Subhead">
    <w:name w:val="Subhead"/>
    <w:basedOn w:val="Normal"/>
    <w:next w:val="BodyText"/>
    <w:rsid w:val="007405C7"/>
    <w:pPr>
      <w:spacing w:before="100" w:after="0" w:line="240" w:lineRule="auto"/>
      <w:ind w:left="360"/>
    </w:pPr>
    <w:rPr>
      <w:rFonts w:ascii="MS PMincho" w:eastAsia="MS PMincho" w:hAnsi="MS PMincho"/>
      <w:color w:val="000000"/>
      <w:szCs w:val="20"/>
      <w:lang w:val="en-US"/>
    </w:rPr>
  </w:style>
  <w:style w:type="paragraph" w:customStyle="1" w:styleId="p1">
    <w:name w:val="p1"/>
    <w:basedOn w:val="Normal"/>
    <w:rsid w:val="00DC0F8C"/>
    <w:pPr>
      <w:spacing w:after="0" w:line="240" w:lineRule="auto"/>
    </w:pPr>
    <w:rPr>
      <w:rFonts w:ascii="Calibri Light" w:eastAsia="MS PMincho" w:hAnsi="Calibri Light"/>
      <w:color w:val="010101"/>
      <w:sz w:val="14"/>
      <w:szCs w:val="14"/>
      <w:lang w:bidi="th-TH"/>
    </w:rPr>
  </w:style>
  <w:style w:type="character" w:customStyle="1" w:styleId="s1">
    <w:name w:val="s1"/>
    <w:rsid w:val="00DC0F8C"/>
  </w:style>
  <w:style w:type="paragraph" w:customStyle="1" w:styleId="Normal0">
    <w:name w:val="[Normal]"/>
    <w:rsid w:val="00437F8C"/>
    <w:rPr>
      <w:rFonts w:ascii="MS PMincho" w:eastAsia="MS PMincho" w:hAnsi="MS PMincho"/>
      <w:sz w:val="24"/>
      <w:lang w:val="en-US"/>
    </w:rPr>
  </w:style>
  <w:style w:type="paragraph" w:customStyle="1" w:styleId="MediumShading1-Accent11">
    <w:name w:val="Medium Shading 1 - Accent 11"/>
    <w:basedOn w:val="Normal0"/>
    <w:qFormat/>
    <w:rsid w:val="00437F8C"/>
    <w:rPr>
      <w:sz w:val="20"/>
    </w:rPr>
  </w:style>
  <w:style w:type="paragraph" w:customStyle="1" w:styleId="MediumGrid1-Accent22">
    <w:name w:val="Medium Grid 1 - Accent 22"/>
    <w:basedOn w:val="Normal"/>
    <w:uiPriority w:val="34"/>
    <w:qFormat/>
    <w:rsid w:val="00437F8C"/>
    <w:pPr>
      <w:spacing w:after="0" w:line="240" w:lineRule="auto"/>
      <w:ind w:left="720"/>
    </w:pPr>
    <w:rPr>
      <w:rFonts w:ascii="MS PMincho" w:eastAsia="MS PMincho" w:hAnsi="MS PMincho"/>
      <w:sz w:val="24"/>
      <w:szCs w:val="20"/>
      <w:lang w:val="en-US"/>
    </w:rPr>
  </w:style>
  <w:style w:type="paragraph" w:customStyle="1" w:styleId="Normal13pt">
    <w:name w:val="Normal + 13pt"/>
    <w:basedOn w:val="Heading3"/>
    <w:rsid w:val="00582C8D"/>
    <w:pPr>
      <w:spacing w:before="0" w:after="0" w:line="240" w:lineRule="auto"/>
    </w:pPr>
    <w:rPr>
      <w:bCs w:val="0"/>
      <w:sz w:val="24"/>
      <w:szCs w:val="20"/>
      <w:u w:val="single"/>
      <w:lang w:eastAsia="en-GB"/>
    </w:rPr>
  </w:style>
  <w:style w:type="character" w:customStyle="1" w:styleId="InternetLink0">
    <w:name w:val="Internet Link"/>
    <w:rsid w:val="005C440D"/>
    <w:rPr>
      <w:color w:val="0000FF"/>
      <w:u w:val="single"/>
    </w:rPr>
  </w:style>
  <w:style w:type="character" w:styleId="HTMLCite">
    <w:name w:val="HTML Cite"/>
    <w:uiPriority w:val="99"/>
    <w:semiHidden/>
    <w:unhideWhenUsed/>
    <w:rsid w:val="000A4CD9"/>
    <w:rPr>
      <w:i/>
      <w:iCs/>
    </w:rPr>
  </w:style>
  <w:style w:type="character" w:customStyle="1" w:styleId="ListParagraphChar">
    <w:name w:val="List Paragraph Char"/>
    <w:aliases w:val="Text bullets 1 Char"/>
    <w:link w:val="ListParagraph"/>
    <w:uiPriority w:val="34"/>
    <w:rsid w:val="00D62393"/>
    <w:rPr>
      <w:sz w:val="22"/>
      <w:szCs w:val="22"/>
      <w:lang w:eastAsia="en-US"/>
    </w:rPr>
  </w:style>
  <w:style w:type="paragraph" w:customStyle="1" w:styleId="Normal1">
    <w:name w:val="Normal1"/>
    <w:rsid w:val="00D62393"/>
    <w:rPr>
      <w:rFonts w:cs="Times New Roman"/>
      <w:color w:val="000000"/>
      <w:sz w:val="24"/>
      <w:szCs w:val="24"/>
      <w:lang w:val="en-US"/>
    </w:rPr>
  </w:style>
  <w:style w:type="paragraph" w:customStyle="1" w:styleId="Cog-body">
    <w:name w:val="Cog-body"/>
    <w:basedOn w:val="Normal"/>
    <w:rsid w:val="001C18EE"/>
    <w:pPr>
      <w:keepNext/>
      <w:spacing w:before="60" w:after="60" w:line="260" w:lineRule="atLeast"/>
      <w:ind w:left="720"/>
      <w:jc w:val="both"/>
    </w:pPr>
    <w:rPr>
      <w:rFonts w:ascii="Arial" w:hAnsi="Arial" w:cs="Times New Roman"/>
      <w:sz w:val="20"/>
      <w:szCs w:val="20"/>
      <w:lang w:val="en-US"/>
    </w:rPr>
  </w:style>
  <w:style w:type="paragraph" w:customStyle="1" w:styleId="ResumeText0">
    <w:name w:val="Resume Text"/>
    <w:basedOn w:val="Normal"/>
    <w:uiPriority w:val="10"/>
    <w:qFormat/>
    <w:rsid w:val="00491331"/>
    <w:pPr>
      <w:spacing w:after="80" w:line="288" w:lineRule="auto"/>
      <w:ind w:right="1440"/>
    </w:pPr>
    <w:rPr>
      <w:rFonts w:ascii="Cambria" w:eastAsia="Cambria" w:hAnsi="Cambria" w:cs="Times New Roman"/>
      <w:color w:val="595959"/>
      <w:kern w:val="20"/>
      <w:sz w:val="20"/>
      <w:szCs w:val="20"/>
      <w:lang w:val="en-US" w:eastAsia="ja-JP"/>
    </w:rPr>
  </w:style>
  <w:style w:type="table" w:customStyle="1" w:styleId="ResumeTable">
    <w:name w:val="Resume Table"/>
    <w:basedOn w:val="TableNormal"/>
    <w:uiPriority w:val="99"/>
    <w:rsid w:val="00491331"/>
    <w:pPr>
      <w:spacing w:after="80" w:line="288" w:lineRule="auto"/>
    </w:pPr>
    <w:rPr>
      <w:rFonts w:ascii="Cambria" w:eastAsia="Cambria" w:hAnsi="Cambria" w:cs="Times New Roman"/>
      <w:color w:val="595959"/>
      <w:lang w:val="en-US" w:eastAsia="ja-JP"/>
    </w:rPr>
    <w:tblPr>
      <w:tblBorders>
        <w:insideH w:val="single" w:sz="4" w:space="0" w:color="7E97AD"/>
      </w:tblBorders>
      <w:tblCellMar>
        <w:top w:w="144" w:type="dxa"/>
        <w:left w:w="0" w:type="dxa"/>
        <w:bottom w:w="144" w:type="dxa"/>
        <w:right w:w="0" w:type="dxa"/>
      </w:tblCellMar>
    </w:tblPr>
  </w:style>
  <w:style w:type="paragraph" w:customStyle="1" w:styleId="Name">
    <w:name w:val="Name"/>
    <w:basedOn w:val="Normal"/>
    <w:uiPriority w:val="3"/>
    <w:qFormat/>
    <w:rsid w:val="00491331"/>
    <w:pPr>
      <w:pBdr>
        <w:top w:val="single" w:sz="4" w:space="4" w:color="7E97AD"/>
        <w:left w:val="single" w:sz="4" w:space="6" w:color="7E97AD"/>
        <w:bottom w:val="single" w:sz="4" w:space="2" w:color="7E97AD"/>
        <w:right w:val="single" w:sz="4" w:space="6" w:color="7E97AD"/>
      </w:pBdr>
      <w:shd w:val="clear" w:color="auto" w:fill="577188"/>
      <w:spacing w:before="240" w:after="80" w:line="288" w:lineRule="auto"/>
      <w:ind w:left="144" w:right="144"/>
    </w:pPr>
    <w:rPr>
      <w:rFonts w:ascii="Calibri" w:hAnsi="Calibri" w:cs="Times New Roman"/>
      <w:caps/>
      <w:color w:val="FFFFFF"/>
      <w:kern w:val="20"/>
      <w:sz w:val="32"/>
      <w:szCs w:val="20"/>
      <w:lang w:val="en-US" w:eastAsia="ja-JP"/>
    </w:rPr>
  </w:style>
  <w:style w:type="paragraph" w:customStyle="1" w:styleId="Email">
    <w:name w:val="Email"/>
    <w:basedOn w:val="Normal"/>
    <w:uiPriority w:val="1"/>
    <w:qFormat/>
    <w:rsid w:val="00491331"/>
    <w:pPr>
      <w:spacing w:before="40" w:after="0" w:line="240" w:lineRule="auto"/>
      <w:jc w:val="right"/>
    </w:pPr>
    <w:rPr>
      <w:rFonts w:ascii="Cambria" w:eastAsia="Cambria" w:hAnsi="Cambria" w:cs="Times New Roman"/>
      <w:color w:val="577188"/>
      <w:kern w:val="20"/>
      <w:sz w:val="18"/>
      <w:szCs w:val="20"/>
      <w:lang w:val="en-US" w:eastAsia="ja-JP"/>
    </w:rPr>
  </w:style>
  <w:style w:type="paragraph" w:customStyle="1" w:styleId="Style1">
    <w:name w:val="Style1"/>
    <w:basedOn w:val="Heading7"/>
    <w:autoRedefine/>
    <w:rsid w:val="00491331"/>
    <w:pPr>
      <w:keepNext/>
      <w:shd w:val="clear" w:color="auto" w:fill="F3F3F3"/>
      <w:tabs>
        <w:tab w:val="left" w:pos="2700"/>
      </w:tabs>
      <w:spacing w:before="20" w:after="20" w:line="360" w:lineRule="auto"/>
      <w:ind w:left="2707" w:hanging="2700"/>
    </w:pPr>
    <w:rPr>
      <w:rFonts w:ascii="Verdana" w:eastAsia="Times New Roman" w:hAnsi="Verdana" w:cs="Times New Roman"/>
      <w:b/>
      <w:bCs/>
      <w:sz w:val="18"/>
      <w:szCs w:val="18"/>
      <w:lang w:val="en-US"/>
    </w:rPr>
  </w:style>
  <w:style w:type="paragraph" w:customStyle="1" w:styleId="NormalVerdana">
    <w:name w:val="Normal  + Verdana"/>
    <w:basedOn w:val="NormalWeb"/>
    <w:rsid w:val="00491331"/>
    <w:pPr>
      <w:numPr>
        <w:numId w:val="32"/>
      </w:numPr>
      <w:tabs>
        <w:tab w:val="clear" w:pos="720"/>
        <w:tab w:val="num" w:pos="360"/>
        <w:tab w:val="num" w:pos="862"/>
      </w:tabs>
      <w:suppressAutoHyphens w:val="0"/>
      <w:autoSpaceDN/>
      <w:ind w:left="862" w:firstLine="0"/>
    </w:pPr>
    <w:rPr>
      <w:rFonts w:ascii="Verdana" w:eastAsia="Times New Roman" w:hAnsi="Verdana"/>
      <w:color w:val="auto"/>
      <w:kern w:val="0"/>
      <w:sz w:val="20"/>
      <w:szCs w:val="20"/>
      <w:lang w:val="en-US" w:eastAsia="en-US" w:bidi="ar-SA"/>
    </w:rPr>
  </w:style>
  <w:style w:type="paragraph" w:customStyle="1" w:styleId="TableText">
    <w:name w:val="TableText"/>
    <w:basedOn w:val="Normal"/>
    <w:rsid w:val="00491331"/>
    <w:pPr>
      <w:keepLines/>
      <w:widowControl w:val="0"/>
      <w:spacing w:before="120" w:after="0" w:line="240" w:lineRule="auto"/>
      <w:jc w:val="both"/>
    </w:pPr>
    <w:rPr>
      <w:rFonts w:ascii="Arial" w:hAnsi="Arial" w:cs="Times New Roman"/>
      <w:szCs w:val="24"/>
      <w:lang w:val="en-US"/>
    </w:rPr>
  </w:style>
  <w:style w:type="paragraph" w:customStyle="1" w:styleId="Aaoeeu">
    <w:name w:val="Aaoeeu"/>
    <w:rsid w:val="007844BD"/>
    <w:pPr>
      <w:widowControl w:val="0"/>
      <w:suppressAutoHyphens/>
      <w:spacing w:line="100" w:lineRule="atLeast"/>
    </w:pPr>
    <w:rPr>
      <w:rFonts w:cs="Times New Roman"/>
      <w:lang w:val="en-US" w:eastAsia="ar-SA"/>
    </w:rPr>
  </w:style>
  <w:style w:type="paragraph" w:customStyle="1" w:styleId="Aeeaoaeaa1">
    <w:name w:val="A?eeaoae?aa 1"/>
    <w:basedOn w:val="Aaoeeu"/>
    <w:rsid w:val="007844BD"/>
    <w:pPr>
      <w:keepNext/>
      <w:jc w:val="right"/>
    </w:pPr>
    <w:rPr>
      <w:b/>
    </w:rPr>
  </w:style>
  <w:style w:type="paragraph" w:customStyle="1" w:styleId="Eaoaeaa">
    <w:name w:val="Eaoae?aa"/>
    <w:basedOn w:val="Aaoeeu"/>
    <w:rsid w:val="007844BD"/>
    <w:pPr>
      <w:tabs>
        <w:tab w:val="center" w:pos="4153"/>
        <w:tab w:val="right" w:pos="8306"/>
      </w:tabs>
    </w:pPr>
  </w:style>
  <w:style w:type="paragraph" w:customStyle="1" w:styleId="OiaeaeiYiio2">
    <w:name w:val="O?ia eaeiYiio 2"/>
    <w:basedOn w:val="Aaoeeu"/>
    <w:rsid w:val="007844BD"/>
    <w:pPr>
      <w:jc w:val="right"/>
    </w:pPr>
    <w:rPr>
      <w:i/>
      <w:sz w:val="16"/>
    </w:rPr>
  </w:style>
  <w:style w:type="paragraph" w:customStyle="1" w:styleId="Listagem1">
    <w:name w:val="Listagem1"/>
    <w:basedOn w:val="OiaeaeiYiio2"/>
    <w:rsid w:val="007844BD"/>
    <w:pPr>
      <w:widowControl/>
      <w:tabs>
        <w:tab w:val="left" w:leader="dot" w:pos="210"/>
      </w:tabs>
      <w:spacing w:before="20" w:after="20"/>
      <w:jc w:val="left"/>
    </w:pPr>
    <w:rPr>
      <w:rFonts w:ascii="Arial Narrow" w:hAnsi="Arial Narrow" w:cs="Arial Narrow"/>
      <w:bCs/>
      <w:i w:val="0"/>
      <w:sz w:val="20"/>
      <w:lang w:val="en-GB"/>
    </w:rPr>
  </w:style>
  <w:style w:type="paragraph" w:customStyle="1" w:styleId="TableColumns11">
    <w:name w:val="Table Columns 11"/>
    <w:basedOn w:val="Normal"/>
    <w:rsid w:val="008A0339"/>
    <w:pPr>
      <w:spacing w:after="0" w:line="100" w:lineRule="atLeast"/>
      <w:jc w:val="both"/>
    </w:pPr>
    <w:rPr>
      <w:rFonts w:ascii="Symbol" w:hAnsi="Symbol" w:cs="Symbol"/>
      <w:color w:val="000000"/>
      <w:sz w:val="24"/>
      <w:szCs w:val="24"/>
      <w:lang w:val="en-US" w:eastAsia="en-GB" w:bidi="hi-IN"/>
    </w:rPr>
  </w:style>
  <w:style w:type="paragraph" w:customStyle="1" w:styleId="TableColumns31">
    <w:name w:val="Table Columns 31"/>
    <w:basedOn w:val="Normal"/>
    <w:qFormat/>
    <w:rsid w:val="008A0339"/>
    <w:pPr>
      <w:spacing w:before="120" w:after="120" w:line="100" w:lineRule="atLeast"/>
    </w:pPr>
    <w:rPr>
      <w:rFonts w:ascii="Symbol" w:hAnsi="Symbol" w:cs="Mangal"/>
      <w:i/>
      <w:iCs/>
      <w:color w:val="000000"/>
      <w:sz w:val="24"/>
      <w:szCs w:val="24"/>
      <w:lang w:val="en-US" w:eastAsia="en-GB" w:bidi="hi-IN"/>
    </w:rPr>
  </w:style>
  <w:style w:type="paragraph" w:customStyle="1" w:styleId="TableGrid11">
    <w:name w:val="Table Grid 11"/>
    <w:basedOn w:val="Normal"/>
    <w:qFormat/>
    <w:rsid w:val="008A0339"/>
    <w:pPr>
      <w:spacing w:after="0" w:line="100" w:lineRule="atLeast"/>
      <w:ind w:left="720"/>
    </w:pPr>
    <w:rPr>
      <w:rFonts w:ascii="Symbol" w:hAnsi="Symbol" w:cs="Symbol"/>
      <w:color w:val="000000"/>
      <w:sz w:val="24"/>
      <w:szCs w:val="24"/>
      <w:lang w:val="en-US" w:eastAsia="en-GB" w:bidi="hi-IN"/>
    </w:rPr>
  </w:style>
  <w:style w:type="paragraph" w:customStyle="1" w:styleId="TableList21">
    <w:name w:val="Table List 21"/>
    <w:basedOn w:val="Normal"/>
    <w:unhideWhenUsed/>
    <w:rsid w:val="008A0339"/>
    <w:pPr>
      <w:spacing w:before="100" w:beforeAutospacing="1" w:after="100" w:afterAutospacing="1" w:line="240" w:lineRule="auto"/>
    </w:pPr>
    <w:rPr>
      <w:rFonts w:cs="Times New Roman"/>
      <w:sz w:val="24"/>
      <w:szCs w:val="24"/>
      <w:lang w:val="en-US" w:eastAsia="en-GB"/>
    </w:rPr>
  </w:style>
  <w:style w:type="paragraph" w:customStyle="1" w:styleId="TableList31">
    <w:name w:val="Table List 31"/>
    <w:basedOn w:val="Normal"/>
    <w:unhideWhenUsed/>
    <w:rsid w:val="008A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GB"/>
    </w:rPr>
  </w:style>
  <w:style w:type="paragraph" w:customStyle="1" w:styleId="western">
    <w:name w:val="western"/>
    <w:basedOn w:val="Normal"/>
    <w:rsid w:val="008A0339"/>
    <w:pPr>
      <w:spacing w:before="100" w:beforeAutospacing="1" w:after="100" w:afterAutospacing="1" w:line="240" w:lineRule="auto"/>
    </w:pPr>
    <w:rPr>
      <w:rFonts w:cs="Times New Roman"/>
      <w:sz w:val="24"/>
      <w:szCs w:val="24"/>
      <w:lang w:val="en-US"/>
    </w:rPr>
  </w:style>
  <w:style w:type="character" w:customStyle="1" w:styleId="firstname">
    <w:name w:val="firstname"/>
    <w:rsid w:val="008A0339"/>
  </w:style>
  <w:style w:type="character" w:customStyle="1" w:styleId="lastname">
    <w:name w:val="lastname"/>
    <w:rsid w:val="008A0339"/>
  </w:style>
  <w:style w:type="character" w:customStyle="1" w:styleId="udvanf">
    <w:name w:val="udvanf"/>
    <w:rsid w:val="008A0339"/>
  </w:style>
  <w:style w:type="character" w:customStyle="1" w:styleId="iqiyjb">
    <w:name w:val="iqiyjb"/>
    <w:rsid w:val="008A0339"/>
  </w:style>
  <w:style w:type="character" w:styleId="IntenseEmphasis">
    <w:name w:val="Intense Emphasis"/>
    <w:uiPriority w:val="21"/>
    <w:qFormat/>
    <w:rsid w:val="00496274"/>
    <w:rPr>
      <w:bCs/>
      <w:iCs/>
      <w:color w:val="4472C4"/>
    </w:rPr>
  </w:style>
  <w:style w:type="paragraph" w:customStyle="1" w:styleId="TextBullets2">
    <w:name w:val="Text Bullets 2"/>
    <w:basedOn w:val="ListParagraph"/>
    <w:qFormat/>
    <w:rsid w:val="00496274"/>
    <w:pPr>
      <w:widowControl w:val="0"/>
      <w:tabs>
        <w:tab w:val="num" w:pos="360"/>
      </w:tabs>
      <w:autoSpaceDE w:val="0"/>
      <w:autoSpaceDN w:val="0"/>
      <w:adjustRightInd w:val="0"/>
      <w:spacing w:before="40" w:after="140" w:line="324" w:lineRule="auto"/>
      <w:ind w:left="1440" w:hanging="360"/>
    </w:pPr>
    <w:rPr>
      <w:rFonts w:ascii="Arial" w:hAnsi="Arial" w:cs="Georgia"/>
      <w:color w:val="44546A"/>
      <w:sz w:val="19"/>
      <w:lang w:bidi="en-US"/>
    </w:rPr>
  </w:style>
  <w:style w:type="paragraph" w:customStyle="1" w:styleId="TableBold">
    <w:name w:val="Table Bold"/>
    <w:basedOn w:val="Normal"/>
    <w:link w:val="TableBoldChar"/>
    <w:qFormat/>
    <w:rsid w:val="00496274"/>
    <w:pPr>
      <w:suppressAutoHyphens/>
      <w:spacing w:before="60" w:after="60" w:line="240" w:lineRule="auto"/>
    </w:pPr>
    <w:rPr>
      <w:rFonts w:ascii="StoneSansITC TT" w:eastAsia="Georgia" w:hAnsi="StoneSansITC TT" w:cs="Roboto-Regular"/>
      <w:color w:val="0391C2"/>
      <w:sz w:val="20"/>
      <w:lang w:eastAsia="ar-SA"/>
    </w:rPr>
  </w:style>
  <w:style w:type="character" w:customStyle="1" w:styleId="TableBoldChar">
    <w:name w:val="Table Bold Char"/>
    <w:link w:val="TableBold"/>
    <w:rsid w:val="00496274"/>
    <w:rPr>
      <w:rFonts w:ascii="StoneSansITC TT" w:eastAsia="Georgia" w:hAnsi="StoneSansITC TT" w:cs="Roboto-Regular"/>
      <w:color w:val="0391C2"/>
      <w:szCs w:val="22"/>
      <w:lang w:eastAsia="ar-SA"/>
    </w:rPr>
  </w:style>
  <w:style w:type="paragraph" w:customStyle="1" w:styleId="WMSearchTable">
    <w:name w:val="WM Search Table"/>
    <w:basedOn w:val="Normal"/>
    <w:uiPriority w:val="99"/>
    <w:rsid w:val="00E53C32"/>
    <w:pPr>
      <w:spacing w:before="120" w:after="0" w:line="280" w:lineRule="exact"/>
    </w:pPr>
    <w:rPr>
      <w:rFonts w:ascii="Arial" w:hAnsi="Arial" w:cs="Arial"/>
    </w:rPr>
  </w:style>
  <w:style w:type="paragraph" w:customStyle="1" w:styleId="ecxmsonormal">
    <w:name w:val="ecxmsonormal"/>
    <w:basedOn w:val="Normal"/>
    <w:rsid w:val="00E53C32"/>
    <w:pPr>
      <w:spacing w:before="100" w:beforeAutospacing="1" w:after="100" w:afterAutospacing="1" w:line="240" w:lineRule="auto"/>
    </w:pPr>
    <w:rPr>
      <w:rFonts w:cs="Times New Roman"/>
      <w:sz w:val="24"/>
      <w:szCs w:val="24"/>
      <w:lang w:eastAsia="en-GB"/>
    </w:rPr>
  </w:style>
  <w:style w:type="character" w:customStyle="1" w:styleId="AchievementChar1">
    <w:name w:val="Achievement Char1"/>
    <w:link w:val="Achievement"/>
    <w:locked/>
    <w:rsid w:val="00E53C32"/>
    <w:rPr>
      <w:rFonts w:ascii="MS PMincho" w:eastAsia="Calibri Light" w:hAnsi="MS PMincho" w:cs="MS PMincho"/>
      <w:lang w:eastAsia="en-US"/>
    </w:rPr>
  </w:style>
  <w:style w:type="paragraph" w:customStyle="1" w:styleId="Bullet2">
    <w:name w:val="Bullet 2"/>
    <w:aliases w:val="b2"/>
    <w:rsid w:val="00A20CA6"/>
    <w:pPr>
      <w:numPr>
        <w:numId w:val="33"/>
      </w:numPr>
      <w:spacing w:after="120"/>
    </w:pPr>
    <w:rPr>
      <w:rFonts w:ascii="Arial" w:hAnsi="Arial" w:cs="Arial"/>
      <w:lang w:val="en-US"/>
    </w:rPr>
  </w:style>
  <w:style w:type="paragraph" w:customStyle="1" w:styleId="Bullet3">
    <w:name w:val="Bullet 3"/>
    <w:aliases w:val="b3"/>
    <w:next w:val="BodyText"/>
    <w:rsid w:val="00A20CA6"/>
    <w:pPr>
      <w:numPr>
        <w:numId w:val="34"/>
      </w:numPr>
      <w:spacing w:after="240"/>
    </w:pPr>
    <w:rPr>
      <w:rFonts w:ascii="Arial" w:eastAsia="Times" w:hAnsi="Arial" w:cs="Arial"/>
      <w:lang w:val="en-US"/>
    </w:rPr>
  </w:style>
  <w:style w:type="paragraph" w:styleId="ListBullet3">
    <w:name w:val="List Bullet 3"/>
    <w:next w:val="BodyText"/>
    <w:rsid w:val="00A20CA6"/>
    <w:pPr>
      <w:numPr>
        <w:numId w:val="35"/>
      </w:numPr>
      <w:tabs>
        <w:tab w:val="clear" w:pos="1080"/>
        <w:tab w:val="num" w:pos="-1166"/>
      </w:tabs>
      <w:ind w:left="864"/>
    </w:pPr>
    <w:rPr>
      <w:rFonts w:cs="Times New Roman"/>
      <w:sz w:val="22"/>
      <w:szCs w:val="24"/>
      <w:lang w:val="en-US"/>
    </w:rPr>
  </w:style>
  <w:style w:type="paragraph" w:styleId="ListBullet4">
    <w:name w:val="List Bullet 4"/>
    <w:basedOn w:val="Normal"/>
    <w:autoRedefine/>
    <w:rsid w:val="00A20CA6"/>
    <w:pPr>
      <w:numPr>
        <w:numId w:val="36"/>
      </w:numPr>
      <w:tabs>
        <w:tab w:val="clear" w:pos="1440"/>
        <w:tab w:val="num" w:pos="732"/>
      </w:tabs>
      <w:spacing w:after="0" w:line="240" w:lineRule="auto"/>
      <w:ind w:left="732"/>
    </w:pPr>
    <w:rPr>
      <w:rFonts w:cs="Times New Roman"/>
      <w:lang w:val="en-US"/>
    </w:rPr>
  </w:style>
  <w:style w:type="paragraph" w:customStyle="1" w:styleId="RFPBullet">
    <w:name w:val="RFP Bullet"/>
    <w:aliases w:val="rb"/>
    <w:rsid w:val="00A20CA6"/>
    <w:pPr>
      <w:keepLines/>
      <w:numPr>
        <w:numId w:val="37"/>
      </w:numPr>
    </w:pPr>
    <w:rPr>
      <w:rFonts w:cs="Arial"/>
      <w:sz w:val="22"/>
      <w:szCs w:val="22"/>
      <w:lang w:val="en-US"/>
    </w:rPr>
  </w:style>
  <w:style w:type="paragraph" w:customStyle="1" w:styleId="RFPBullet3">
    <w:name w:val="RFP Bullet3"/>
    <w:aliases w:val="rb3"/>
    <w:basedOn w:val="RFPBullet"/>
    <w:next w:val="Normal"/>
    <w:rsid w:val="00A20CA6"/>
    <w:pPr>
      <w:numPr>
        <w:numId w:val="38"/>
      </w:numPr>
      <w:tabs>
        <w:tab w:val="clear" w:pos="360"/>
        <w:tab w:val="num" w:pos="1170"/>
      </w:tabs>
      <w:spacing w:after="240"/>
      <w:ind w:left="1170" w:hanging="360"/>
    </w:pPr>
    <w:rPr>
      <w:rFonts w:ascii="Arial" w:hAnsi="Arial"/>
      <w:sz w:val="20"/>
      <w:szCs w:val="20"/>
    </w:rPr>
  </w:style>
  <w:style w:type="paragraph" w:customStyle="1" w:styleId="TableBullet">
    <w:name w:val="Table Bullet"/>
    <w:aliases w:val="tb"/>
    <w:rsid w:val="00A20CA6"/>
    <w:pPr>
      <w:keepLines/>
      <w:numPr>
        <w:numId w:val="39"/>
      </w:numPr>
      <w:spacing w:before="60" w:after="60"/>
    </w:pPr>
    <w:rPr>
      <w:rFonts w:ascii="Arial Narrow" w:hAnsi="Arial Narrow" w:cs="Arial"/>
      <w:szCs w:val="22"/>
      <w:lang w:val="en-US"/>
    </w:rPr>
  </w:style>
  <w:style w:type="paragraph" w:customStyle="1" w:styleId="TableText0">
    <w:name w:val="Table Text"/>
    <w:aliases w:val="tt,table text,table Body Text"/>
    <w:rsid w:val="00A20CA6"/>
    <w:pPr>
      <w:spacing w:before="60" w:after="60"/>
    </w:pPr>
    <w:rPr>
      <w:rFonts w:ascii="Arial Narrow" w:hAnsi="Arial Narrow" w:cs="Arial"/>
      <w:szCs w:val="22"/>
      <w:lang w:val="en-US"/>
    </w:rPr>
  </w:style>
  <w:style w:type="paragraph" w:customStyle="1" w:styleId="BodyHeading">
    <w:name w:val="Body Heading"/>
    <w:basedOn w:val="Normal"/>
    <w:autoRedefine/>
    <w:rsid w:val="00A20CA6"/>
    <w:pPr>
      <w:keepNext/>
      <w:spacing w:after="160" w:line="240" w:lineRule="auto"/>
      <w:ind w:right="346"/>
      <w:jc w:val="both"/>
    </w:pPr>
    <w:rPr>
      <w:rFonts w:ascii="Arial" w:hAnsi="Arial" w:cs="Arial"/>
      <w:b/>
      <w:bCs/>
      <w:color w:val="333399"/>
      <w:sz w:val="20"/>
      <w:szCs w:val="24"/>
      <w:lang w:val="en-US"/>
    </w:rPr>
  </w:style>
  <w:style w:type="character" w:customStyle="1" w:styleId="BodyHeadingChar">
    <w:name w:val="Body Heading Char"/>
    <w:rsid w:val="00A20CA6"/>
    <w:rPr>
      <w:iCs/>
      <w:color w:val="89A5C7"/>
      <w:szCs w:val="20"/>
    </w:rPr>
  </w:style>
  <w:style w:type="paragraph" w:styleId="BodyTextFirstIndent">
    <w:name w:val="Body Text First Indent"/>
    <w:basedOn w:val="BodyText"/>
    <w:link w:val="BodyTextFirstIndentChar"/>
    <w:uiPriority w:val="99"/>
    <w:semiHidden/>
    <w:unhideWhenUsed/>
    <w:rsid w:val="00A20CA6"/>
    <w:pPr>
      <w:spacing w:line="276" w:lineRule="auto"/>
      <w:ind w:firstLine="210"/>
    </w:pPr>
    <w:rPr>
      <w:rFonts w:ascii="Times New Roman" w:eastAsia="Times New Roman" w:hAnsi="Times New Roman"/>
      <w:sz w:val="22"/>
      <w:szCs w:val="22"/>
      <w:lang w:val="en-GB"/>
    </w:rPr>
  </w:style>
  <w:style w:type="character" w:customStyle="1" w:styleId="BodyTextFirstIndentChar">
    <w:name w:val="Body Text First Indent Char"/>
    <w:link w:val="BodyTextFirstIndent"/>
    <w:uiPriority w:val="99"/>
    <w:semiHidden/>
    <w:rsid w:val="00A20CA6"/>
    <w:rPr>
      <w:rFonts w:ascii="Calibri Light" w:eastAsia="Calibri Light"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5042">
      <w:bodyDiv w:val="1"/>
      <w:marLeft w:val="0"/>
      <w:marRight w:val="0"/>
      <w:marTop w:val="0"/>
      <w:marBottom w:val="0"/>
      <w:divBdr>
        <w:top w:val="none" w:sz="0" w:space="0" w:color="auto"/>
        <w:left w:val="none" w:sz="0" w:space="0" w:color="auto"/>
        <w:bottom w:val="none" w:sz="0" w:space="0" w:color="auto"/>
        <w:right w:val="none" w:sz="0" w:space="0" w:color="auto"/>
      </w:divBdr>
    </w:div>
    <w:div w:id="42946786">
      <w:bodyDiv w:val="1"/>
      <w:marLeft w:val="0"/>
      <w:marRight w:val="0"/>
      <w:marTop w:val="0"/>
      <w:marBottom w:val="0"/>
      <w:divBdr>
        <w:top w:val="none" w:sz="0" w:space="0" w:color="auto"/>
        <w:left w:val="none" w:sz="0" w:space="0" w:color="auto"/>
        <w:bottom w:val="none" w:sz="0" w:space="0" w:color="auto"/>
        <w:right w:val="none" w:sz="0" w:space="0" w:color="auto"/>
      </w:divBdr>
    </w:div>
    <w:div w:id="59451688">
      <w:bodyDiv w:val="1"/>
      <w:marLeft w:val="0"/>
      <w:marRight w:val="0"/>
      <w:marTop w:val="0"/>
      <w:marBottom w:val="0"/>
      <w:divBdr>
        <w:top w:val="none" w:sz="0" w:space="0" w:color="auto"/>
        <w:left w:val="none" w:sz="0" w:space="0" w:color="auto"/>
        <w:bottom w:val="none" w:sz="0" w:space="0" w:color="auto"/>
        <w:right w:val="none" w:sz="0" w:space="0" w:color="auto"/>
      </w:divBdr>
    </w:div>
    <w:div w:id="79331105">
      <w:bodyDiv w:val="1"/>
      <w:marLeft w:val="0"/>
      <w:marRight w:val="0"/>
      <w:marTop w:val="0"/>
      <w:marBottom w:val="0"/>
      <w:divBdr>
        <w:top w:val="none" w:sz="0" w:space="0" w:color="auto"/>
        <w:left w:val="none" w:sz="0" w:space="0" w:color="auto"/>
        <w:bottom w:val="none" w:sz="0" w:space="0" w:color="auto"/>
        <w:right w:val="none" w:sz="0" w:space="0" w:color="auto"/>
      </w:divBdr>
    </w:div>
    <w:div w:id="85080052">
      <w:bodyDiv w:val="1"/>
      <w:marLeft w:val="0"/>
      <w:marRight w:val="0"/>
      <w:marTop w:val="0"/>
      <w:marBottom w:val="0"/>
      <w:divBdr>
        <w:top w:val="none" w:sz="0" w:space="0" w:color="auto"/>
        <w:left w:val="none" w:sz="0" w:space="0" w:color="auto"/>
        <w:bottom w:val="none" w:sz="0" w:space="0" w:color="auto"/>
        <w:right w:val="none" w:sz="0" w:space="0" w:color="auto"/>
      </w:divBdr>
    </w:div>
    <w:div w:id="96025972">
      <w:bodyDiv w:val="1"/>
      <w:marLeft w:val="0"/>
      <w:marRight w:val="0"/>
      <w:marTop w:val="0"/>
      <w:marBottom w:val="0"/>
      <w:divBdr>
        <w:top w:val="none" w:sz="0" w:space="0" w:color="auto"/>
        <w:left w:val="none" w:sz="0" w:space="0" w:color="auto"/>
        <w:bottom w:val="none" w:sz="0" w:space="0" w:color="auto"/>
        <w:right w:val="none" w:sz="0" w:space="0" w:color="auto"/>
      </w:divBdr>
    </w:div>
    <w:div w:id="114720422">
      <w:bodyDiv w:val="1"/>
      <w:marLeft w:val="0"/>
      <w:marRight w:val="0"/>
      <w:marTop w:val="0"/>
      <w:marBottom w:val="0"/>
      <w:divBdr>
        <w:top w:val="none" w:sz="0" w:space="0" w:color="auto"/>
        <w:left w:val="none" w:sz="0" w:space="0" w:color="auto"/>
        <w:bottom w:val="none" w:sz="0" w:space="0" w:color="auto"/>
        <w:right w:val="none" w:sz="0" w:space="0" w:color="auto"/>
      </w:divBdr>
    </w:div>
    <w:div w:id="115679389">
      <w:bodyDiv w:val="1"/>
      <w:marLeft w:val="0"/>
      <w:marRight w:val="0"/>
      <w:marTop w:val="0"/>
      <w:marBottom w:val="0"/>
      <w:divBdr>
        <w:top w:val="none" w:sz="0" w:space="0" w:color="auto"/>
        <w:left w:val="none" w:sz="0" w:space="0" w:color="auto"/>
        <w:bottom w:val="none" w:sz="0" w:space="0" w:color="auto"/>
        <w:right w:val="none" w:sz="0" w:space="0" w:color="auto"/>
      </w:divBdr>
    </w:div>
    <w:div w:id="191849992">
      <w:bodyDiv w:val="1"/>
      <w:marLeft w:val="0"/>
      <w:marRight w:val="0"/>
      <w:marTop w:val="0"/>
      <w:marBottom w:val="0"/>
      <w:divBdr>
        <w:top w:val="none" w:sz="0" w:space="0" w:color="auto"/>
        <w:left w:val="none" w:sz="0" w:space="0" w:color="auto"/>
        <w:bottom w:val="none" w:sz="0" w:space="0" w:color="auto"/>
        <w:right w:val="none" w:sz="0" w:space="0" w:color="auto"/>
      </w:divBdr>
    </w:div>
    <w:div w:id="210381729">
      <w:bodyDiv w:val="1"/>
      <w:marLeft w:val="0"/>
      <w:marRight w:val="0"/>
      <w:marTop w:val="0"/>
      <w:marBottom w:val="0"/>
      <w:divBdr>
        <w:top w:val="none" w:sz="0" w:space="0" w:color="auto"/>
        <w:left w:val="none" w:sz="0" w:space="0" w:color="auto"/>
        <w:bottom w:val="none" w:sz="0" w:space="0" w:color="auto"/>
        <w:right w:val="none" w:sz="0" w:space="0" w:color="auto"/>
      </w:divBdr>
    </w:div>
    <w:div w:id="236331821">
      <w:bodyDiv w:val="1"/>
      <w:marLeft w:val="0"/>
      <w:marRight w:val="0"/>
      <w:marTop w:val="0"/>
      <w:marBottom w:val="0"/>
      <w:divBdr>
        <w:top w:val="none" w:sz="0" w:space="0" w:color="auto"/>
        <w:left w:val="none" w:sz="0" w:space="0" w:color="auto"/>
        <w:bottom w:val="none" w:sz="0" w:space="0" w:color="auto"/>
        <w:right w:val="none" w:sz="0" w:space="0" w:color="auto"/>
      </w:divBdr>
    </w:div>
    <w:div w:id="257759723">
      <w:bodyDiv w:val="1"/>
      <w:marLeft w:val="0"/>
      <w:marRight w:val="0"/>
      <w:marTop w:val="0"/>
      <w:marBottom w:val="0"/>
      <w:divBdr>
        <w:top w:val="none" w:sz="0" w:space="0" w:color="auto"/>
        <w:left w:val="none" w:sz="0" w:space="0" w:color="auto"/>
        <w:bottom w:val="none" w:sz="0" w:space="0" w:color="auto"/>
        <w:right w:val="none" w:sz="0" w:space="0" w:color="auto"/>
      </w:divBdr>
    </w:div>
    <w:div w:id="271864290">
      <w:bodyDiv w:val="1"/>
      <w:marLeft w:val="0"/>
      <w:marRight w:val="0"/>
      <w:marTop w:val="0"/>
      <w:marBottom w:val="0"/>
      <w:divBdr>
        <w:top w:val="none" w:sz="0" w:space="0" w:color="auto"/>
        <w:left w:val="none" w:sz="0" w:space="0" w:color="auto"/>
        <w:bottom w:val="none" w:sz="0" w:space="0" w:color="auto"/>
        <w:right w:val="none" w:sz="0" w:space="0" w:color="auto"/>
      </w:divBdr>
    </w:div>
    <w:div w:id="281620969">
      <w:bodyDiv w:val="1"/>
      <w:marLeft w:val="0"/>
      <w:marRight w:val="0"/>
      <w:marTop w:val="0"/>
      <w:marBottom w:val="0"/>
      <w:divBdr>
        <w:top w:val="none" w:sz="0" w:space="0" w:color="auto"/>
        <w:left w:val="none" w:sz="0" w:space="0" w:color="auto"/>
        <w:bottom w:val="none" w:sz="0" w:space="0" w:color="auto"/>
        <w:right w:val="none" w:sz="0" w:space="0" w:color="auto"/>
      </w:divBdr>
    </w:div>
    <w:div w:id="283930469">
      <w:bodyDiv w:val="1"/>
      <w:marLeft w:val="0"/>
      <w:marRight w:val="0"/>
      <w:marTop w:val="0"/>
      <w:marBottom w:val="0"/>
      <w:divBdr>
        <w:top w:val="none" w:sz="0" w:space="0" w:color="auto"/>
        <w:left w:val="none" w:sz="0" w:space="0" w:color="auto"/>
        <w:bottom w:val="none" w:sz="0" w:space="0" w:color="auto"/>
        <w:right w:val="none" w:sz="0" w:space="0" w:color="auto"/>
      </w:divBdr>
    </w:div>
    <w:div w:id="302277004">
      <w:bodyDiv w:val="1"/>
      <w:marLeft w:val="0"/>
      <w:marRight w:val="0"/>
      <w:marTop w:val="0"/>
      <w:marBottom w:val="0"/>
      <w:divBdr>
        <w:top w:val="none" w:sz="0" w:space="0" w:color="auto"/>
        <w:left w:val="none" w:sz="0" w:space="0" w:color="auto"/>
        <w:bottom w:val="none" w:sz="0" w:space="0" w:color="auto"/>
        <w:right w:val="none" w:sz="0" w:space="0" w:color="auto"/>
      </w:divBdr>
    </w:div>
    <w:div w:id="308094245">
      <w:bodyDiv w:val="1"/>
      <w:marLeft w:val="0"/>
      <w:marRight w:val="0"/>
      <w:marTop w:val="0"/>
      <w:marBottom w:val="0"/>
      <w:divBdr>
        <w:top w:val="none" w:sz="0" w:space="0" w:color="auto"/>
        <w:left w:val="none" w:sz="0" w:space="0" w:color="auto"/>
        <w:bottom w:val="none" w:sz="0" w:space="0" w:color="auto"/>
        <w:right w:val="none" w:sz="0" w:space="0" w:color="auto"/>
      </w:divBdr>
    </w:div>
    <w:div w:id="333580900">
      <w:bodyDiv w:val="1"/>
      <w:marLeft w:val="0"/>
      <w:marRight w:val="0"/>
      <w:marTop w:val="0"/>
      <w:marBottom w:val="0"/>
      <w:divBdr>
        <w:top w:val="none" w:sz="0" w:space="0" w:color="auto"/>
        <w:left w:val="none" w:sz="0" w:space="0" w:color="auto"/>
        <w:bottom w:val="none" w:sz="0" w:space="0" w:color="auto"/>
        <w:right w:val="none" w:sz="0" w:space="0" w:color="auto"/>
      </w:divBdr>
    </w:div>
    <w:div w:id="339818264">
      <w:bodyDiv w:val="1"/>
      <w:marLeft w:val="0"/>
      <w:marRight w:val="0"/>
      <w:marTop w:val="0"/>
      <w:marBottom w:val="0"/>
      <w:divBdr>
        <w:top w:val="none" w:sz="0" w:space="0" w:color="auto"/>
        <w:left w:val="none" w:sz="0" w:space="0" w:color="auto"/>
        <w:bottom w:val="none" w:sz="0" w:space="0" w:color="auto"/>
        <w:right w:val="none" w:sz="0" w:space="0" w:color="auto"/>
      </w:divBdr>
    </w:div>
    <w:div w:id="342443481">
      <w:bodyDiv w:val="1"/>
      <w:marLeft w:val="0"/>
      <w:marRight w:val="0"/>
      <w:marTop w:val="0"/>
      <w:marBottom w:val="0"/>
      <w:divBdr>
        <w:top w:val="none" w:sz="0" w:space="0" w:color="auto"/>
        <w:left w:val="none" w:sz="0" w:space="0" w:color="auto"/>
        <w:bottom w:val="none" w:sz="0" w:space="0" w:color="auto"/>
        <w:right w:val="none" w:sz="0" w:space="0" w:color="auto"/>
      </w:divBdr>
    </w:div>
    <w:div w:id="409887714">
      <w:bodyDiv w:val="1"/>
      <w:marLeft w:val="0"/>
      <w:marRight w:val="0"/>
      <w:marTop w:val="0"/>
      <w:marBottom w:val="0"/>
      <w:divBdr>
        <w:top w:val="none" w:sz="0" w:space="0" w:color="auto"/>
        <w:left w:val="none" w:sz="0" w:space="0" w:color="auto"/>
        <w:bottom w:val="none" w:sz="0" w:space="0" w:color="auto"/>
        <w:right w:val="none" w:sz="0" w:space="0" w:color="auto"/>
      </w:divBdr>
    </w:div>
    <w:div w:id="428476916">
      <w:bodyDiv w:val="1"/>
      <w:marLeft w:val="0"/>
      <w:marRight w:val="0"/>
      <w:marTop w:val="0"/>
      <w:marBottom w:val="0"/>
      <w:divBdr>
        <w:top w:val="none" w:sz="0" w:space="0" w:color="auto"/>
        <w:left w:val="none" w:sz="0" w:space="0" w:color="auto"/>
        <w:bottom w:val="none" w:sz="0" w:space="0" w:color="auto"/>
        <w:right w:val="none" w:sz="0" w:space="0" w:color="auto"/>
      </w:divBdr>
    </w:div>
    <w:div w:id="430663446">
      <w:bodyDiv w:val="1"/>
      <w:marLeft w:val="0"/>
      <w:marRight w:val="0"/>
      <w:marTop w:val="0"/>
      <w:marBottom w:val="0"/>
      <w:divBdr>
        <w:top w:val="none" w:sz="0" w:space="0" w:color="auto"/>
        <w:left w:val="none" w:sz="0" w:space="0" w:color="auto"/>
        <w:bottom w:val="none" w:sz="0" w:space="0" w:color="auto"/>
        <w:right w:val="none" w:sz="0" w:space="0" w:color="auto"/>
      </w:divBdr>
    </w:div>
    <w:div w:id="472406585">
      <w:bodyDiv w:val="1"/>
      <w:marLeft w:val="0"/>
      <w:marRight w:val="0"/>
      <w:marTop w:val="0"/>
      <w:marBottom w:val="0"/>
      <w:divBdr>
        <w:top w:val="none" w:sz="0" w:space="0" w:color="auto"/>
        <w:left w:val="none" w:sz="0" w:space="0" w:color="auto"/>
        <w:bottom w:val="none" w:sz="0" w:space="0" w:color="auto"/>
        <w:right w:val="none" w:sz="0" w:space="0" w:color="auto"/>
      </w:divBdr>
    </w:div>
    <w:div w:id="480927600">
      <w:bodyDiv w:val="1"/>
      <w:marLeft w:val="0"/>
      <w:marRight w:val="0"/>
      <w:marTop w:val="0"/>
      <w:marBottom w:val="0"/>
      <w:divBdr>
        <w:top w:val="none" w:sz="0" w:space="0" w:color="auto"/>
        <w:left w:val="none" w:sz="0" w:space="0" w:color="auto"/>
        <w:bottom w:val="none" w:sz="0" w:space="0" w:color="auto"/>
        <w:right w:val="none" w:sz="0" w:space="0" w:color="auto"/>
      </w:divBdr>
    </w:div>
    <w:div w:id="494223565">
      <w:bodyDiv w:val="1"/>
      <w:marLeft w:val="0"/>
      <w:marRight w:val="0"/>
      <w:marTop w:val="0"/>
      <w:marBottom w:val="0"/>
      <w:divBdr>
        <w:top w:val="none" w:sz="0" w:space="0" w:color="auto"/>
        <w:left w:val="none" w:sz="0" w:space="0" w:color="auto"/>
        <w:bottom w:val="none" w:sz="0" w:space="0" w:color="auto"/>
        <w:right w:val="none" w:sz="0" w:space="0" w:color="auto"/>
      </w:divBdr>
      <w:divsChild>
        <w:div w:id="1748382781">
          <w:marLeft w:val="0"/>
          <w:marRight w:val="0"/>
          <w:marTop w:val="0"/>
          <w:marBottom w:val="0"/>
          <w:divBdr>
            <w:top w:val="none" w:sz="0" w:space="0" w:color="auto"/>
            <w:left w:val="none" w:sz="0" w:space="0" w:color="auto"/>
            <w:bottom w:val="none" w:sz="0" w:space="0" w:color="auto"/>
            <w:right w:val="none" w:sz="0" w:space="0" w:color="auto"/>
          </w:divBdr>
          <w:divsChild>
            <w:div w:id="8294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3247">
      <w:bodyDiv w:val="1"/>
      <w:marLeft w:val="0"/>
      <w:marRight w:val="0"/>
      <w:marTop w:val="0"/>
      <w:marBottom w:val="0"/>
      <w:divBdr>
        <w:top w:val="none" w:sz="0" w:space="0" w:color="auto"/>
        <w:left w:val="none" w:sz="0" w:space="0" w:color="auto"/>
        <w:bottom w:val="none" w:sz="0" w:space="0" w:color="auto"/>
        <w:right w:val="none" w:sz="0" w:space="0" w:color="auto"/>
      </w:divBdr>
    </w:div>
    <w:div w:id="532227211">
      <w:bodyDiv w:val="1"/>
      <w:marLeft w:val="0"/>
      <w:marRight w:val="0"/>
      <w:marTop w:val="0"/>
      <w:marBottom w:val="0"/>
      <w:divBdr>
        <w:top w:val="none" w:sz="0" w:space="0" w:color="auto"/>
        <w:left w:val="none" w:sz="0" w:space="0" w:color="auto"/>
        <w:bottom w:val="none" w:sz="0" w:space="0" w:color="auto"/>
        <w:right w:val="none" w:sz="0" w:space="0" w:color="auto"/>
      </w:divBdr>
    </w:div>
    <w:div w:id="532305146">
      <w:bodyDiv w:val="1"/>
      <w:marLeft w:val="0"/>
      <w:marRight w:val="0"/>
      <w:marTop w:val="0"/>
      <w:marBottom w:val="0"/>
      <w:divBdr>
        <w:top w:val="none" w:sz="0" w:space="0" w:color="auto"/>
        <w:left w:val="none" w:sz="0" w:space="0" w:color="auto"/>
        <w:bottom w:val="none" w:sz="0" w:space="0" w:color="auto"/>
        <w:right w:val="none" w:sz="0" w:space="0" w:color="auto"/>
      </w:divBdr>
    </w:div>
    <w:div w:id="537426163">
      <w:bodyDiv w:val="1"/>
      <w:marLeft w:val="0"/>
      <w:marRight w:val="0"/>
      <w:marTop w:val="0"/>
      <w:marBottom w:val="0"/>
      <w:divBdr>
        <w:top w:val="none" w:sz="0" w:space="0" w:color="auto"/>
        <w:left w:val="none" w:sz="0" w:space="0" w:color="auto"/>
        <w:bottom w:val="none" w:sz="0" w:space="0" w:color="auto"/>
        <w:right w:val="none" w:sz="0" w:space="0" w:color="auto"/>
      </w:divBdr>
    </w:div>
    <w:div w:id="600794718">
      <w:bodyDiv w:val="1"/>
      <w:marLeft w:val="0"/>
      <w:marRight w:val="0"/>
      <w:marTop w:val="0"/>
      <w:marBottom w:val="0"/>
      <w:divBdr>
        <w:top w:val="none" w:sz="0" w:space="0" w:color="auto"/>
        <w:left w:val="none" w:sz="0" w:space="0" w:color="auto"/>
        <w:bottom w:val="none" w:sz="0" w:space="0" w:color="auto"/>
        <w:right w:val="none" w:sz="0" w:space="0" w:color="auto"/>
      </w:divBdr>
    </w:div>
    <w:div w:id="631836333">
      <w:bodyDiv w:val="1"/>
      <w:marLeft w:val="0"/>
      <w:marRight w:val="0"/>
      <w:marTop w:val="0"/>
      <w:marBottom w:val="0"/>
      <w:divBdr>
        <w:top w:val="none" w:sz="0" w:space="0" w:color="auto"/>
        <w:left w:val="none" w:sz="0" w:space="0" w:color="auto"/>
        <w:bottom w:val="none" w:sz="0" w:space="0" w:color="auto"/>
        <w:right w:val="none" w:sz="0" w:space="0" w:color="auto"/>
      </w:divBdr>
    </w:div>
    <w:div w:id="637759969">
      <w:bodyDiv w:val="1"/>
      <w:marLeft w:val="0"/>
      <w:marRight w:val="0"/>
      <w:marTop w:val="0"/>
      <w:marBottom w:val="0"/>
      <w:divBdr>
        <w:top w:val="none" w:sz="0" w:space="0" w:color="auto"/>
        <w:left w:val="none" w:sz="0" w:space="0" w:color="auto"/>
        <w:bottom w:val="none" w:sz="0" w:space="0" w:color="auto"/>
        <w:right w:val="none" w:sz="0" w:space="0" w:color="auto"/>
      </w:divBdr>
    </w:div>
    <w:div w:id="639456218">
      <w:bodyDiv w:val="1"/>
      <w:marLeft w:val="0"/>
      <w:marRight w:val="0"/>
      <w:marTop w:val="0"/>
      <w:marBottom w:val="0"/>
      <w:divBdr>
        <w:top w:val="none" w:sz="0" w:space="0" w:color="auto"/>
        <w:left w:val="none" w:sz="0" w:space="0" w:color="auto"/>
        <w:bottom w:val="none" w:sz="0" w:space="0" w:color="auto"/>
        <w:right w:val="none" w:sz="0" w:space="0" w:color="auto"/>
      </w:divBdr>
    </w:div>
    <w:div w:id="642344997">
      <w:bodyDiv w:val="1"/>
      <w:marLeft w:val="0"/>
      <w:marRight w:val="0"/>
      <w:marTop w:val="0"/>
      <w:marBottom w:val="0"/>
      <w:divBdr>
        <w:top w:val="none" w:sz="0" w:space="0" w:color="auto"/>
        <w:left w:val="none" w:sz="0" w:space="0" w:color="auto"/>
        <w:bottom w:val="none" w:sz="0" w:space="0" w:color="auto"/>
        <w:right w:val="none" w:sz="0" w:space="0" w:color="auto"/>
      </w:divBdr>
    </w:div>
    <w:div w:id="643316493">
      <w:bodyDiv w:val="1"/>
      <w:marLeft w:val="0"/>
      <w:marRight w:val="0"/>
      <w:marTop w:val="0"/>
      <w:marBottom w:val="0"/>
      <w:divBdr>
        <w:top w:val="none" w:sz="0" w:space="0" w:color="auto"/>
        <w:left w:val="none" w:sz="0" w:space="0" w:color="auto"/>
        <w:bottom w:val="none" w:sz="0" w:space="0" w:color="auto"/>
        <w:right w:val="none" w:sz="0" w:space="0" w:color="auto"/>
      </w:divBdr>
    </w:div>
    <w:div w:id="715810628">
      <w:bodyDiv w:val="1"/>
      <w:marLeft w:val="0"/>
      <w:marRight w:val="0"/>
      <w:marTop w:val="0"/>
      <w:marBottom w:val="0"/>
      <w:divBdr>
        <w:top w:val="none" w:sz="0" w:space="0" w:color="auto"/>
        <w:left w:val="none" w:sz="0" w:space="0" w:color="auto"/>
        <w:bottom w:val="none" w:sz="0" w:space="0" w:color="auto"/>
        <w:right w:val="none" w:sz="0" w:space="0" w:color="auto"/>
      </w:divBdr>
    </w:div>
    <w:div w:id="781849073">
      <w:bodyDiv w:val="1"/>
      <w:marLeft w:val="0"/>
      <w:marRight w:val="0"/>
      <w:marTop w:val="0"/>
      <w:marBottom w:val="0"/>
      <w:divBdr>
        <w:top w:val="none" w:sz="0" w:space="0" w:color="auto"/>
        <w:left w:val="none" w:sz="0" w:space="0" w:color="auto"/>
        <w:bottom w:val="none" w:sz="0" w:space="0" w:color="auto"/>
        <w:right w:val="none" w:sz="0" w:space="0" w:color="auto"/>
      </w:divBdr>
    </w:div>
    <w:div w:id="851530324">
      <w:bodyDiv w:val="1"/>
      <w:marLeft w:val="0"/>
      <w:marRight w:val="0"/>
      <w:marTop w:val="0"/>
      <w:marBottom w:val="0"/>
      <w:divBdr>
        <w:top w:val="none" w:sz="0" w:space="0" w:color="auto"/>
        <w:left w:val="none" w:sz="0" w:space="0" w:color="auto"/>
        <w:bottom w:val="none" w:sz="0" w:space="0" w:color="auto"/>
        <w:right w:val="none" w:sz="0" w:space="0" w:color="auto"/>
      </w:divBdr>
    </w:div>
    <w:div w:id="864095094">
      <w:bodyDiv w:val="1"/>
      <w:marLeft w:val="0"/>
      <w:marRight w:val="0"/>
      <w:marTop w:val="0"/>
      <w:marBottom w:val="0"/>
      <w:divBdr>
        <w:top w:val="none" w:sz="0" w:space="0" w:color="auto"/>
        <w:left w:val="none" w:sz="0" w:space="0" w:color="auto"/>
        <w:bottom w:val="none" w:sz="0" w:space="0" w:color="auto"/>
        <w:right w:val="none" w:sz="0" w:space="0" w:color="auto"/>
      </w:divBdr>
    </w:div>
    <w:div w:id="869027299">
      <w:bodyDiv w:val="1"/>
      <w:marLeft w:val="0"/>
      <w:marRight w:val="0"/>
      <w:marTop w:val="0"/>
      <w:marBottom w:val="0"/>
      <w:divBdr>
        <w:top w:val="none" w:sz="0" w:space="0" w:color="auto"/>
        <w:left w:val="none" w:sz="0" w:space="0" w:color="auto"/>
        <w:bottom w:val="none" w:sz="0" w:space="0" w:color="auto"/>
        <w:right w:val="none" w:sz="0" w:space="0" w:color="auto"/>
      </w:divBdr>
    </w:div>
    <w:div w:id="904681737">
      <w:bodyDiv w:val="1"/>
      <w:marLeft w:val="0"/>
      <w:marRight w:val="0"/>
      <w:marTop w:val="0"/>
      <w:marBottom w:val="0"/>
      <w:divBdr>
        <w:top w:val="none" w:sz="0" w:space="0" w:color="auto"/>
        <w:left w:val="none" w:sz="0" w:space="0" w:color="auto"/>
        <w:bottom w:val="none" w:sz="0" w:space="0" w:color="auto"/>
        <w:right w:val="none" w:sz="0" w:space="0" w:color="auto"/>
      </w:divBdr>
    </w:div>
    <w:div w:id="908149531">
      <w:bodyDiv w:val="1"/>
      <w:marLeft w:val="0"/>
      <w:marRight w:val="0"/>
      <w:marTop w:val="0"/>
      <w:marBottom w:val="0"/>
      <w:divBdr>
        <w:top w:val="none" w:sz="0" w:space="0" w:color="auto"/>
        <w:left w:val="none" w:sz="0" w:space="0" w:color="auto"/>
        <w:bottom w:val="none" w:sz="0" w:space="0" w:color="auto"/>
        <w:right w:val="none" w:sz="0" w:space="0" w:color="auto"/>
      </w:divBdr>
    </w:div>
    <w:div w:id="910580234">
      <w:bodyDiv w:val="1"/>
      <w:marLeft w:val="0"/>
      <w:marRight w:val="0"/>
      <w:marTop w:val="0"/>
      <w:marBottom w:val="0"/>
      <w:divBdr>
        <w:top w:val="none" w:sz="0" w:space="0" w:color="auto"/>
        <w:left w:val="none" w:sz="0" w:space="0" w:color="auto"/>
        <w:bottom w:val="none" w:sz="0" w:space="0" w:color="auto"/>
        <w:right w:val="none" w:sz="0" w:space="0" w:color="auto"/>
      </w:divBdr>
    </w:div>
    <w:div w:id="918097929">
      <w:bodyDiv w:val="1"/>
      <w:marLeft w:val="0"/>
      <w:marRight w:val="0"/>
      <w:marTop w:val="0"/>
      <w:marBottom w:val="0"/>
      <w:divBdr>
        <w:top w:val="none" w:sz="0" w:space="0" w:color="auto"/>
        <w:left w:val="none" w:sz="0" w:space="0" w:color="auto"/>
        <w:bottom w:val="none" w:sz="0" w:space="0" w:color="auto"/>
        <w:right w:val="none" w:sz="0" w:space="0" w:color="auto"/>
      </w:divBdr>
    </w:div>
    <w:div w:id="933784660">
      <w:bodyDiv w:val="1"/>
      <w:marLeft w:val="0"/>
      <w:marRight w:val="0"/>
      <w:marTop w:val="0"/>
      <w:marBottom w:val="0"/>
      <w:divBdr>
        <w:top w:val="none" w:sz="0" w:space="0" w:color="auto"/>
        <w:left w:val="none" w:sz="0" w:space="0" w:color="auto"/>
        <w:bottom w:val="none" w:sz="0" w:space="0" w:color="auto"/>
        <w:right w:val="none" w:sz="0" w:space="0" w:color="auto"/>
      </w:divBdr>
    </w:div>
    <w:div w:id="1015689616">
      <w:bodyDiv w:val="1"/>
      <w:marLeft w:val="0"/>
      <w:marRight w:val="0"/>
      <w:marTop w:val="0"/>
      <w:marBottom w:val="0"/>
      <w:divBdr>
        <w:top w:val="none" w:sz="0" w:space="0" w:color="auto"/>
        <w:left w:val="none" w:sz="0" w:space="0" w:color="auto"/>
        <w:bottom w:val="none" w:sz="0" w:space="0" w:color="auto"/>
        <w:right w:val="none" w:sz="0" w:space="0" w:color="auto"/>
      </w:divBdr>
    </w:div>
    <w:div w:id="1015767989">
      <w:bodyDiv w:val="1"/>
      <w:marLeft w:val="0"/>
      <w:marRight w:val="0"/>
      <w:marTop w:val="0"/>
      <w:marBottom w:val="0"/>
      <w:divBdr>
        <w:top w:val="none" w:sz="0" w:space="0" w:color="auto"/>
        <w:left w:val="none" w:sz="0" w:space="0" w:color="auto"/>
        <w:bottom w:val="none" w:sz="0" w:space="0" w:color="auto"/>
        <w:right w:val="none" w:sz="0" w:space="0" w:color="auto"/>
      </w:divBdr>
    </w:div>
    <w:div w:id="1018968615">
      <w:bodyDiv w:val="1"/>
      <w:marLeft w:val="0"/>
      <w:marRight w:val="0"/>
      <w:marTop w:val="0"/>
      <w:marBottom w:val="0"/>
      <w:divBdr>
        <w:top w:val="none" w:sz="0" w:space="0" w:color="auto"/>
        <w:left w:val="none" w:sz="0" w:space="0" w:color="auto"/>
        <w:bottom w:val="none" w:sz="0" w:space="0" w:color="auto"/>
        <w:right w:val="none" w:sz="0" w:space="0" w:color="auto"/>
      </w:divBdr>
    </w:div>
    <w:div w:id="1031568730">
      <w:bodyDiv w:val="1"/>
      <w:marLeft w:val="0"/>
      <w:marRight w:val="0"/>
      <w:marTop w:val="0"/>
      <w:marBottom w:val="0"/>
      <w:divBdr>
        <w:top w:val="none" w:sz="0" w:space="0" w:color="auto"/>
        <w:left w:val="none" w:sz="0" w:space="0" w:color="auto"/>
        <w:bottom w:val="none" w:sz="0" w:space="0" w:color="auto"/>
        <w:right w:val="none" w:sz="0" w:space="0" w:color="auto"/>
      </w:divBdr>
    </w:div>
    <w:div w:id="1121267506">
      <w:bodyDiv w:val="1"/>
      <w:marLeft w:val="0"/>
      <w:marRight w:val="0"/>
      <w:marTop w:val="0"/>
      <w:marBottom w:val="0"/>
      <w:divBdr>
        <w:top w:val="none" w:sz="0" w:space="0" w:color="auto"/>
        <w:left w:val="none" w:sz="0" w:space="0" w:color="auto"/>
        <w:bottom w:val="none" w:sz="0" w:space="0" w:color="auto"/>
        <w:right w:val="none" w:sz="0" w:space="0" w:color="auto"/>
      </w:divBdr>
    </w:div>
    <w:div w:id="1121724169">
      <w:bodyDiv w:val="1"/>
      <w:marLeft w:val="0"/>
      <w:marRight w:val="0"/>
      <w:marTop w:val="0"/>
      <w:marBottom w:val="0"/>
      <w:divBdr>
        <w:top w:val="none" w:sz="0" w:space="0" w:color="auto"/>
        <w:left w:val="none" w:sz="0" w:space="0" w:color="auto"/>
        <w:bottom w:val="none" w:sz="0" w:space="0" w:color="auto"/>
        <w:right w:val="none" w:sz="0" w:space="0" w:color="auto"/>
      </w:divBdr>
    </w:div>
    <w:div w:id="1140727774">
      <w:bodyDiv w:val="1"/>
      <w:marLeft w:val="0"/>
      <w:marRight w:val="0"/>
      <w:marTop w:val="0"/>
      <w:marBottom w:val="0"/>
      <w:divBdr>
        <w:top w:val="none" w:sz="0" w:space="0" w:color="auto"/>
        <w:left w:val="none" w:sz="0" w:space="0" w:color="auto"/>
        <w:bottom w:val="none" w:sz="0" w:space="0" w:color="auto"/>
        <w:right w:val="none" w:sz="0" w:space="0" w:color="auto"/>
      </w:divBdr>
    </w:div>
    <w:div w:id="1205286276">
      <w:bodyDiv w:val="1"/>
      <w:marLeft w:val="0"/>
      <w:marRight w:val="0"/>
      <w:marTop w:val="0"/>
      <w:marBottom w:val="0"/>
      <w:divBdr>
        <w:top w:val="none" w:sz="0" w:space="0" w:color="auto"/>
        <w:left w:val="none" w:sz="0" w:space="0" w:color="auto"/>
        <w:bottom w:val="none" w:sz="0" w:space="0" w:color="auto"/>
        <w:right w:val="none" w:sz="0" w:space="0" w:color="auto"/>
      </w:divBdr>
    </w:div>
    <w:div w:id="1246308471">
      <w:bodyDiv w:val="1"/>
      <w:marLeft w:val="0"/>
      <w:marRight w:val="0"/>
      <w:marTop w:val="0"/>
      <w:marBottom w:val="0"/>
      <w:divBdr>
        <w:top w:val="none" w:sz="0" w:space="0" w:color="auto"/>
        <w:left w:val="none" w:sz="0" w:space="0" w:color="auto"/>
        <w:bottom w:val="none" w:sz="0" w:space="0" w:color="auto"/>
        <w:right w:val="none" w:sz="0" w:space="0" w:color="auto"/>
      </w:divBdr>
    </w:div>
    <w:div w:id="1284189880">
      <w:bodyDiv w:val="1"/>
      <w:marLeft w:val="0"/>
      <w:marRight w:val="0"/>
      <w:marTop w:val="0"/>
      <w:marBottom w:val="0"/>
      <w:divBdr>
        <w:top w:val="none" w:sz="0" w:space="0" w:color="auto"/>
        <w:left w:val="none" w:sz="0" w:space="0" w:color="auto"/>
        <w:bottom w:val="none" w:sz="0" w:space="0" w:color="auto"/>
        <w:right w:val="none" w:sz="0" w:space="0" w:color="auto"/>
      </w:divBdr>
    </w:div>
    <w:div w:id="1303925331">
      <w:bodyDiv w:val="1"/>
      <w:marLeft w:val="0"/>
      <w:marRight w:val="0"/>
      <w:marTop w:val="0"/>
      <w:marBottom w:val="0"/>
      <w:divBdr>
        <w:top w:val="none" w:sz="0" w:space="0" w:color="auto"/>
        <w:left w:val="none" w:sz="0" w:space="0" w:color="auto"/>
        <w:bottom w:val="none" w:sz="0" w:space="0" w:color="auto"/>
        <w:right w:val="none" w:sz="0" w:space="0" w:color="auto"/>
      </w:divBdr>
    </w:div>
    <w:div w:id="1316563905">
      <w:bodyDiv w:val="1"/>
      <w:marLeft w:val="0"/>
      <w:marRight w:val="0"/>
      <w:marTop w:val="0"/>
      <w:marBottom w:val="0"/>
      <w:divBdr>
        <w:top w:val="none" w:sz="0" w:space="0" w:color="auto"/>
        <w:left w:val="none" w:sz="0" w:space="0" w:color="auto"/>
        <w:bottom w:val="none" w:sz="0" w:space="0" w:color="auto"/>
        <w:right w:val="none" w:sz="0" w:space="0" w:color="auto"/>
      </w:divBdr>
    </w:div>
    <w:div w:id="1322193589">
      <w:bodyDiv w:val="1"/>
      <w:marLeft w:val="0"/>
      <w:marRight w:val="0"/>
      <w:marTop w:val="0"/>
      <w:marBottom w:val="0"/>
      <w:divBdr>
        <w:top w:val="none" w:sz="0" w:space="0" w:color="auto"/>
        <w:left w:val="none" w:sz="0" w:space="0" w:color="auto"/>
        <w:bottom w:val="none" w:sz="0" w:space="0" w:color="auto"/>
        <w:right w:val="none" w:sz="0" w:space="0" w:color="auto"/>
      </w:divBdr>
    </w:div>
    <w:div w:id="1408335389">
      <w:bodyDiv w:val="1"/>
      <w:marLeft w:val="0"/>
      <w:marRight w:val="0"/>
      <w:marTop w:val="0"/>
      <w:marBottom w:val="0"/>
      <w:divBdr>
        <w:top w:val="none" w:sz="0" w:space="0" w:color="auto"/>
        <w:left w:val="none" w:sz="0" w:space="0" w:color="auto"/>
        <w:bottom w:val="none" w:sz="0" w:space="0" w:color="auto"/>
        <w:right w:val="none" w:sz="0" w:space="0" w:color="auto"/>
      </w:divBdr>
    </w:div>
    <w:div w:id="1451512424">
      <w:bodyDiv w:val="1"/>
      <w:marLeft w:val="0"/>
      <w:marRight w:val="0"/>
      <w:marTop w:val="0"/>
      <w:marBottom w:val="0"/>
      <w:divBdr>
        <w:top w:val="none" w:sz="0" w:space="0" w:color="auto"/>
        <w:left w:val="none" w:sz="0" w:space="0" w:color="auto"/>
        <w:bottom w:val="none" w:sz="0" w:space="0" w:color="auto"/>
        <w:right w:val="none" w:sz="0" w:space="0" w:color="auto"/>
      </w:divBdr>
    </w:div>
    <w:div w:id="1472748442">
      <w:bodyDiv w:val="1"/>
      <w:marLeft w:val="0"/>
      <w:marRight w:val="0"/>
      <w:marTop w:val="0"/>
      <w:marBottom w:val="0"/>
      <w:divBdr>
        <w:top w:val="none" w:sz="0" w:space="0" w:color="auto"/>
        <w:left w:val="none" w:sz="0" w:space="0" w:color="auto"/>
        <w:bottom w:val="none" w:sz="0" w:space="0" w:color="auto"/>
        <w:right w:val="none" w:sz="0" w:space="0" w:color="auto"/>
      </w:divBdr>
    </w:div>
    <w:div w:id="1481578655">
      <w:bodyDiv w:val="1"/>
      <w:marLeft w:val="0"/>
      <w:marRight w:val="0"/>
      <w:marTop w:val="0"/>
      <w:marBottom w:val="0"/>
      <w:divBdr>
        <w:top w:val="none" w:sz="0" w:space="0" w:color="auto"/>
        <w:left w:val="none" w:sz="0" w:space="0" w:color="auto"/>
        <w:bottom w:val="none" w:sz="0" w:space="0" w:color="auto"/>
        <w:right w:val="none" w:sz="0" w:space="0" w:color="auto"/>
      </w:divBdr>
    </w:div>
    <w:div w:id="1540629597">
      <w:bodyDiv w:val="1"/>
      <w:marLeft w:val="0"/>
      <w:marRight w:val="0"/>
      <w:marTop w:val="0"/>
      <w:marBottom w:val="0"/>
      <w:divBdr>
        <w:top w:val="none" w:sz="0" w:space="0" w:color="auto"/>
        <w:left w:val="none" w:sz="0" w:space="0" w:color="auto"/>
        <w:bottom w:val="none" w:sz="0" w:space="0" w:color="auto"/>
        <w:right w:val="none" w:sz="0" w:space="0" w:color="auto"/>
      </w:divBdr>
    </w:div>
    <w:div w:id="1555775038">
      <w:bodyDiv w:val="1"/>
      <w:marLeft w:val="0"/>
      <w:marRight w:val="0"/>
      <w:marTop w:val="0"/>
      <w:marBottom w:val="0"/>
      <w:divBdr>
        <w:top w:val="none" w:sz="0" w:space="0" w:color="auto"/>
        <w:left w:val="none" w:sz="0" w:space="0" w:color="auto"/>
        <w:bottom w:val="none" w:sz="0" w:space="0" w:color="auto"/>
        <w:right w:val="none" w:sz="0" w:space="0" w:color="auto"/>
      </w:divBdr>
    </w:div>
    <w:div w:id="1573662769">
      <w:bodyDiv w:val="1"/>
      <w:marLeft w:val="0"/>
      <w:marRight w:val="0"/>
      <w:marTop w:val="0"/>
      <w:marBottom w:val="0"/>
      <w:divBdr>
        <w:top w:val="none" w:sz="0" w:space="0" w:color="auto"/>
        <w:left w:val="none" w:sz="0" w:space="0" w:color="auto"/>
        <w:bottom w:val="none" w:sz="0" w:space="0" w:color="auto"/>
        <w:right w:val="none" w:sz="0" w:space="0" w:color="auto"/>
      </w:divBdr>
    </w:div>
    <w:div w:id="1578905149">
      <w:bodyDiv w:val="1"/>
      <w:marLeft w:val="0"/>
      <w:marRight w:val="0"/>
      <w:marTop w:val="0"/>
      <w:marBottom w:val="0"/>
      <w:divBdr>
        <w:top w:val="none" w:sz="0" w:space="0" w:color="auto"/>
        <w:left w:val="none" w:sz="0" w:space="0" w:color="auto"/>
        <w:bottom w:val="none" w:sz="0" w:space="0" w:color="auto"/>
        <w:right w:val="none" w:sz="0" w:space="0" w:color="auto"/>
      </w:divBdr>
    </w:div>
    <w:div w:id="1585529029">
      <w:bodyDiv w:val="1"/>
      <w:marLeft w:val="0"/>
      <w:marRight w:val="0"/>
      <w:marTop w:val="0"/>
      <w:marBottom w:val="0"/>
      <w:divBdr>
        <w:top w:val="none" w:sz="0" w:space="0" w:color="auto"/>
        <w:left w:val="none" w:sz="0" w:space="0" w:color="auto"/>
        <w:bottom w:val="none" w:sz="0" w:space="0" w:color="auto"/>
        <w:right w:val="none" w:sz="0" w:space="0" w:color="auto"/>
      </w:divBdr>
    </w:div>
    <w:div w:id="1601251839">
      <w:bodyDiv w:val="1"/>
      <w:marLeft w:val="0"/>
      <w:marRight w:val="0"/>
      <w:marTop w:val="0"/>
      <w:marBottom w:val="0"/>
      <w:divBdr>
        <w:top w:val="none" w:sz="0" w:space="0" w:color="auto"/>
        <w:left w:val="none" w:sz="0" w:space="0" w:color="auto"/>
        <w:bottom w:val="none" w:sz="0" w:space="0" w:color="auto"/>
        <w:right w:val="none" w:sz="0" w:space="0" w:color="auto"/>
      </w:divBdr>
    </w:div>
    <w:div w:id="1636521297">
      <w:bodyDiv w:val="1"/>
      <w:marLeft w:val="0"/>
      <w:marRight w:val="0"/>
      <w:marTop w:val="0"/>
      <w:marBottom w:val="0"/>
      <w:divBdr>
        <w:top w:val="none" w:sz="0" w:space="0" w:color="auto"/>
        <w:left w:val="none" w:sz="0" w:space="0" w:color="auto"/>
        <w:bottom w:val="none" w:sz="0" w:space="0" w:color="auto"/>
        <w:right w:val="none" w:sz="0" w:space="0" w:color="auto"/>
      </w:divBdr>
    </w:div>
    <w:div w:id="1642228519">
      <w:bodyDiv w:val="1"/>
      <w:marLeft w:val="0"/>
      <w:marRight w:val="0"/>
      <w:marTop w:val="0"/>
      <w:marBottom w:val="0"/>
      <w:divBdr>
        <w:top w:val="none" w:sz="0" w:space="0" w:color="auto"/>
        <w:left w:val="none" w:sz="0" w:space="0" w:color="auto"/>
        <w:bottom w:val="none" w:sz="0" w:space="0" w:color="auto"/>
        <w:right w:val="none" w:sz="0" w:space="0" w:color="auto"/>
      </w:divBdr>
    </w:div>
    <w:div w:id="1648894510">
      <w:bodyDiv w:val="1"/>
      <w:marLeft w:val="0"/>
      <w:marRight w:val="0"/>
      <w:marTop w:val="0"/>
      <w:marBottom w:val="0"/>
      <w:divBdr>
        <w:top w:val="none" w:sz="0" w:space="0" w:color="auto"/>
        <w:left w:val="none" w:sz="0" w:space="0" w:color="auto"/>
        <w:bottom w:val="none" w:sz="0" w:space="0" w:color="auto"/>
        <w:right w:val="none" w:sz="0" w:space="0" w:color="auto"/>
      </w:divBdr>
    </w:div>
    <w:div w:id="1773552722">
      <w:bodyDiv w:val="1"/>
      <w:marLeft w:val="0"/>
      <w:marRight w:val="0"/>
      <w:marTop w:val="0"/>
      <w:marBottom w:val="0"/>
      <w:divBdr>
        <w:top w:val="none" w:sz="0" w:space="0" w:color="auto"/>
        <w:left w:val="none" w:sz="0" w:space="0" w:color="auto"/>
        <w:bottom w:val="none" w:sz="0" w:space="0" w:color="auto"/>
        <w:right w:val="none" w:sz="0" w:space="0" w:color="auto"/>
      </w:divBdr>
    </w:div>
    <w:div w:id="1822425156">
      <w:bodyDiv w:val="1"/>
      <w:marLeft w:val="0"/>
      <w:marRight w:val="0"/>
      <w:marTop w:val="0"/>
      <w:marBottom w:val="0"/>
      <w:divBdr>
        <w:top w:val="none" w:sz="0" w:space="0" w:color="auto"/>
        <w:left w:val="none" w:sz="0" w:space="0" w:color="auto"/>
        <w:bottom w:val="none" w:sz="0" w:space="0" w:color="auto"/>
        <w:right w:val="none" w:sz="0" w:space="0" w:color="auto"/>
      </w:divBdr>
    </w:div>
    <w:div w:id="1854417715">
      <w:bodyDiv w:val="1"/>
      <w:marLeft w:val="0"/>
      <w:marRight w:val="0"/>
      <w:marTop w:val="0"/>
      <w:marBottom w:val="0"/>
      <w:divBdr>
        <w:top w:val="none" w:sz="0" w:space="0" w:color="auto"/>
        <w:left w:val="none" w:sz="0" w:space="0" w:color="auto"/>
        <w:bottom w:val="none" w:sz="0" w:space="0" w:color="auto"/>
        <w:right w:val="none" w:sz="0" w:space="0" w:color="auto"/>
      </w:divBdr>
    </w:div>
    <w:div w:id="1862357269">
      <w:bodyDiv w:val="1"/>
      <w:marLeft w:val="0"/>
      <w:marRight w:val="0"/>
      <w:marTop w:val="0"/>
      <w:marBottom w:val="0"/>
      <w:divBdr>
        <w:top w:val="none" w:sz="0" w:space="0" w:color="auto"/>
        <w:left w:val="none" w:sz="0" w:space="0" w:color="auto"/>
        <w:bottom w:val="none" w:sz="0" w:space="0" w:color="auto"/>
        <w:right w:val="none" w:sz="0" w:space="0" w:color="auto"/>
      </w:divBdr>
    </w:div>
    <w:div w:id="1926717993">
      <w:bodyDiv w:val="1"/>
      <w:marLeft w:val="0"/>
      <w:marRight w:val="0"/>
      <w:marTop w:val="0"/>
      <w:marBottom w:val="0"/>
      <w:divBdr>
        <w:top w:val="none" w:sz="0" w:space="0" w:color="auto"/>
        <w:left w:val="none" w:sz="0" w:space="0" w:color="auto"/>
        <w:bottom w:val="none" w:sz="0" w:space="0" w:color="auto"/>
        <w:right w:val="none" w:sz="0" w:space="0" w:color="auto"/>
      </w:divBdr>
    </w:div>
    <w:div w:id="1946956895">
      <w:bodyDiv w:val="1"/>
      <w:marLeft w:val="0"/>
      <w:marRight w:val="0"/>
      <w:marTop w:val="0"/>
      <w:marBottom w:val="0"/>
      <w:divBdr>
        <w:top w:val="none" w:sz="0" w:space="0" w:color="auto"/>
        <w:left w:val="none" w:sz="0" w:space="0" w:color="auto"/>
        <w:bottom w:val="none" w:sz="0" w:space="0" w:color="auto"/>
        <w:right w:val="none" w:sz="0" w:space="0" w:color="auto"/>
      </w:divBdr>
    </w:div>
    <w:div w:id="1959558038">
      <w:bodyDiv w:val="1"/>
      <w:marLeft w:val="0"/>
      <w:marRight w:val="0"/>
      <w:marTop w:val="0"/>
      <w:marBottom w:val="0"/>
      <w:divBdr>
        <w:top w:val="none" w:sz="0" w:space="0" w:color="auto"/>
        <w:left w:val="none" w:sz="0" w:space="0" w:color="auto"/>
        <w:bottom w:val="none" w:sz="0" w:space="0" w:color="auto"/>
        <w:right w:val="none" w:sz="0" w:space="0" w:color="auto"/>
      </w:divBdr>
    </w:div>
    <w:div w:id="2013481646">
      <w:bodyDiv w:val="1"/>
      <w:marLeft w:val="0"/>
      <w:marRight w:val="0"/>
      <w:marTop w:val="0"/>
      <w:marBottom w:val="0"/>
      <w:divBdr>
        <w:top w:val="none" w:sz="0" w:space="0" w:color="auto"/>
        <w:left w:val="none" w:sz="0" w:space="0" w:color="auto"/>
        <w:bottom w:val="none" w:sz="0" w:space="0" w:color="auto"/>
        <w:right w:val="none" w:sz="0" w:space="0" w:color="auto"/>
      </w:divBdr>
    </w:div>
    <w:div w:id="2021278949">
      <w:bodyDiv w:val="1"/>
      <w:marLeft w:val="0"/>
      <w:marRight w:val="0"/>
      <w:marTop w:val="0"/>
      <w:marBottom w:val="0"/>
      <w:divBdr>
        <w:top w:val="none" w:sz="0" w:space="0" w:color="auto"/>
        <w:left w:val="none" w:sz="0" w:space="0" w:color="auto"/>
        <w:bottom w:val="none" w:sz="0" w:space="0" w:color="auto"/>
        <w:right w:val="none" w:sz="0" w:space="0" w:color="auto"/>
      </w:divBdr>
    </w:div>
    <w:div w:id="2031100218">
      <w:bodyDiv w:val="1"/>
      <w:marLeft w:val="0"/>
      <w:marRight w:val="0"/>
      <w:marTop w:val="0"/>
      <w:marBottom w:val="0"/>
      <w:divBdr>
        <w:top w:val="none" w:sz="0" w:space="0" w:color="auto"/>
        <w:left w:val="none" w:sz="0" w:space="0" w:color="auto"/>
        <w:bottom w:val="none" w:sz="0" w:space="0" w:color="auto"/>
        <w:right w:val="none" w:sz="0" w:space="0" w:color="auto"/>
      </w:divBdr>
    </w:div>
    <w:div w:id="2057076636">
      <w:bodyDiv w:val="1"/>
      <w:marLeft w:val="0"/>
      <w:marRight w:val="0"/>
      <w:marTop w:val="0"/>
      <w:marBottom w:val="0"/>
      <w:divBdr>
        <w:top w:val="none" w:sz="0" w:space="0" w:color="auto"/>
        <w:left w:val="none" w:sz="0" w:space="0" w:color="auto"/>
        <w:bottom w:val="none" w:sz="0" w:space="0" w:color="auto"/>
        <w:right w:val="none" w:sz="0" w:space="0" w:color="auto"/>
      </w:divBdr>
    </w:div>
    <w:div w:id="2081318232">
      <w:bodyDiv w:val="1"/>
      <w:marLeft w:val="0"/>
      <w:marRight w:val="0"/>
      <w:marTop w:val="0"/>
      <w:marBottom w:val="0"/>
      <w:divBdr>
        <w:top w:val="none" w:sz="0" w:space="0" w:color="auto"/>
        <w:left w:val="none" w:sz="0" w:space="0" w:color="auto"/>
        <w:bottom w:val="none" w:sz="0" w:space="0" w:color="auto"/>
        <w:right w:val="none" w:sz="0" w:space="0" w:color="auto"/>
      </w:divBdr>
    </w:div>
    <w:div w:id="2112893585">
      <w:bodyDiv w:val="1"/>
      <w:marLeft w:val="0"/>
      <w:marRight w:val="0"/>
      <w:marTop w:val="0"/>
      <w:marBottom w:val="0"/>
      <w:divBdr>
        <w:top w:val="none" w:sz="0" w:space="0" w:color="auto"/>
        <w:left w:val="none" w:sz="0" w:space="0" w:color="auto"/>
        <w:bottom w:val="none" w:sz="0" w:space="0" w:color="auto"/>
        <w:right w:val="none" w:sz="0" w:space="0" w:color="auto"/>
      </w:divBdr>
    </w:div>
    <w:div w:id="211585560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vivienne-o-6bb8364a/" TargetMode="External"/><Relationship Id="rId13" Type="http://schemas.openxmlformats.org/officeDocument/2006/relationships/image" Target="media/image6.png"/><Relationship Id="rId18" Type="http://schemas.openxmlformats.org/officeDocument/2006/relationships/hyperlink" Target="https://github.com/voa200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07960%20866%20447" TargetMode="External"/><Relationship Id="rId17"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5" Type="http://schemas.openxmlformats.org/officeDocument/2006/relationships/webSettings" Target="webSettings.xml"/><Relationship Id="rId15" Type="http://schemas.openxmlformats.org/officeDocument/2006/relationships/hyperlink" Target="mailto:vivienneoansah%20%20@gmail.com%20%20?subject=JavaScript/React%20Developer%20Role"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D58E6-7BC1-8649-A513-A3509035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globeq</dc:creator>
  <cp:keywords/>
  <cp:lastModifiedBy>Microsoft Office User</cp:lastModifiedBy>
  <cp:revision>6</cp:revision>
  <cp:lastPrinted>2019-05-17T22:04:00Z</cp:lastPrinted>
  <dcterms:created xsi:type="dcterms:W3CDTF">2019-05-20T14:08:00Z</dcterms:created>
  <dcterms:modified xsi:type="dcterms:W3CDTF">2019-05-20T14:23:00Z</dcterms:modified>
</cp:coreProperties>
</file>